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80F49" w14:textId="2CF194BB" w:rsidR="00873A2C" w:rsidRDefault="00873A2C" w:rsidP="00EB157D">
      <w:pPr>
        <w:pStyle w:val="Heading1"/>
        <w:tabs>
          <w:tab w:val="clear" w:pos="432"/>
        </w:tabs>
        <w:spacing w:line="480" w:lineRule="auto"/>
        <w:ind w:left="2160" w:firstLine="720"/>
      </w:pPr>
      <w:r>
        <w:rPr>
          <w:i w:val="0"/>
          <w:iCs w:val="0"/>
          <w:sz w:val="38"/>
          <w:u w:val="none"/>
        </w:rPr>
        <w:t>A PROJECT ON</w:t>
      </w:r>
    </w:p>
    <w:p w14:paraId="75BF4EE4" w14:textId="4728D185" w:rsidR="00873A2C" w:rsidRDefault="00873A2C" w:rsidP="00EB157D">
      <w:pPr>
        <w:spacing w:line="480" w:lineRule="auto"/>
        <w:jc w:val="center"/>
      </w:pPr>
      <w:r>
        <w:rPr>
          <w:b/>
          <w:bCs/>
          <w:sz w:val="32"/>
        </w:rPr>
        <w:t>Courier Service Management</w:t>
      </w:r>
    </w:p>
    <w:p w14:paraId="474265D5" w14:textId="77777777" w:rsidR="00873A2C" w:rsidRDefault="00873A2C" w:rsidP="00EB157D">
      <w:pPr>
        <w:spacing w:line="480" w:lineRule="auto"/>
        <w:jc w:val="center"/>
      </w:pPr>
      <w:r>
        <w:t>SUBMITTED IN</w:t>
      </w:r>
    </w:p>
    <w:p w14:paraId="59497086" w14:textId="77777777" w:rsidR="00873A2C" w:rsidRDefault="00873A2C" w:rsidP="00EB157D">
      <w:pPr>
        <w:spacing w:line="480" w:lineRule="auto"/>
        <w:jc w:val="center"/>
      </w:pPr>
      <w:r>
        <w:t>PARTIAL FULFILLMENT OF THE REQUIREMENT</w:t>
      </w:r>
    </w:p>
    <w:p w14:paraId="716E9DD7" w14:textId="15CE13F2" w:rsidR="00873A2C" w:rsidRDefault="00873A2C" w:rsidP="00EB157D">
      <w:pPr>
        <w:spacing w:line="480" w:lineRule="auto"/>
        <w:jc w:val="center"/>
      </w:pPr>
      <w:r>
        <w:t>FOR THE COURSE OF DIPLOMA IN ADVANCED COMPUTING FROM CDAC</w:t>
      </w:r>
    </w:p>
    <w:p w14:paraId="3BAA4727" w14:textId="03FAA9B2" w:rsidR="00873A2C" w:rsidRDefault="00873A2C" w:rsidP="00873A2C">
      <w:pPr>
        <w:jc w:val="center"/>
        <w:rPr>
          <w:b/>
          <w:bCs/>
          <w:sz w:val="30"/>
        </w:rPr>
      </w:pPr>
      <w:r>
        <w:rPr>
          <w:b/>
          <w:bCs/>
          <w:noProof/>
          <w:sz w:val="30"/>
        </w:rPr>
        <w:drawing>
          <wp:anchor distT="0" distB="0" distL="133985" distR="114935" simplePos="0" relativeHeight="251657728" behindDoc="0" locked="0" layoutInCell="1" allowOverlap="1" wp14:anchorId="718496A4" wp14:editId="38298B3B">
            <wp:simplePos x="0" y="0"/>
            <wp:positionH relativeFrom="column">
              <wp:posOffset>1828800</wp:posOffset>
            </wp:positionH>
            <wp:positionV relativeFrom="paragraph">
              <wp:posOffset>151765</wp:posOffset>
            </wp:positionV>
            <wp:extent cx="1913890" cy="208407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a:stretch>
                      <a:fillRect/>
                    </a:stretch>
                  </pic:blipFill>
                  <pic:spPr bwMode="auto">
                    <a:xfrm>
                      <a:off x="0" y="0"/>
                      <a:ext cx="1913890" cy="2084070"/>
                    </a:xfrm>
                    <a:prstGeom prst="rect">
                      <a:avLst/>
                    </a:prstGeom>
                  </pic:spPr>
                </pic:pic>
              </a:graphicData>
            </a:graphic>
          </wp:anchor>
        </w:drawing>
      </w:r>
    </w:p>
    <w:p w14:paraId="0E787B5D" w14:textId="77777777" w:rsidR="00873A2C" w:rsidRDefault="00873A2C" w:rsidP="00873A2C">
      <w:pPr>
        <w:jc w:val="center"/>
      </w:pPr>
    </w:p>
    <w:p w14:paraId="3F214A3E" w14:textId="77777777" w:rsidR="00873A2C" w:rsidRDefault="00873A2C" w:rsidP="00873A2C">
      <w:pPr>
        <w:jc w:val="center"/>
      </w:pPr>
    </w:p>
    <w:p w14:paraId="7B2A13D9" w14:textId="77777777" w:rsidR="00873A2C" w:rsidRDefault="00873A2C" w:rsidP="00873A2C">
      <w:pPr>
        <w:jc w:val="center"/>
      </w:pPr>
    </w:p>
    <w:p w14:paraId="1848582E" w14:textId="77777777" w:rsidR="00873A2C" w:rsidRDefault="00873A2C" w:rsidP="00873A2C">
      <w:pPr>
        <w:jc w:val="center"/>
      </w:pPr>
    </w:p>
    <w:p w14:paraId="2A6BA95D" w14:textId="77777777" w:rsidR="00873A2C" w:rsidRDefault="00873A2C" w:rsidP="00873A2C">
      <w:pPr>
        <w:jc w:val="center"/>
      </w:pPr>
    </w:p>
    <w:p w14:paraId="7F4D27A7" w14:textId="77777777" w:rsidR="00873A2C" w:rsidRDefault="00873A2C" w:rsidP="00873A2C">
      <w:pPr>
        <w:pStyle w:val="Heading4"/>
        <w:tabs>
          <w:tab w:val="clear" w:pos="864"/>
        </w:tabs>
        <w:jc w:val="center"/>
        <w:rPr>
          <w:sz w:val="28"/>
        </w:rPr>
      </w:pPr>
    </w:p>
    <w:p w14:paraId="4DF72DD3" w14:textId="77777777" w:rsidR="00873A2C" w:rsidRDefault="00873A2C" w:rsidP="00873A2C">
      <w:pPr>
        <w:pStyle w:val="Heading4"/>
        <w:jc w:val="center"/>
        <w:rPr>
          <w:sz w:val="28"/>
        </w:rPr>
      </w:pPr>
    </w:p>
    <w:p w14:paraId="02473DE5" w14:textId="77777777" w:rsidR="00873A2C" w:rsidRDefault="00873A2C" w:rsidP="00873A2C">
      <w:pPr>
        <w:pStyle w:val="Heading4"/>
        <w:jc w:val="center"/>
        <w:rPr>
          <w:sz w:val="28"/>
        </w:rPr>
      </w:pPr>
    </w:p>
    <w:p w14:paraId="5A85CDE6" w14:textId="77777777" w:rsidR="00873A2C" w:rsidRDefault="00873A2C" w:rsidP="00873A2C">
      <w:pPr>
        <w:pStyle w:val="Heading4"/>
        <w:jc w:val="center"/>
        <w:rPr>
          <w:sz w:val="28"/>
        </w:rPr>
      </w:pPr>
    </w:p>
    <w:p w14:paraId="50AD7D5D" w14:textId="77777777" w:rsidR="00873A2C" w:rsidRDefault="00873A2C" w:rsidP="00873A2C">
      <w:pPr>
        <w:pStyle w:val="Heading4"/>
        <w:jc w:val="center"/>
        <w:rPr>
          <w:sz w:val="28"/>
        </w:rPr>
      </w:pPr>
    </w:p>
    <w:p w14:paraId="201BBFF1" w14:textId="77777777" w:rsidR="00873A2C" w:rsidRDefault="00873A2C" w:rsidP="00873A2C">
      <w:pPr>
        <w:pStyle w:val="Heading4"/>
        <w:jc w:val="center"/>
        <w:rPr>
          <w:sz w:val="28"/>
        </w:rPr>
      </w:pPr>
    </w:p>
    <w:p w14:paraId="72672AFD" w14:textId="77777777" w:rsidR="00873A2C" w:rsidRDefault="00873A2C" w:rsidP="00873A2C">
      <w:pPr>
        <w:pStyle w:val="Heading4"/>
        <w:jc w:val="center"/>
        <w:rPr>
          <w:sz w:val="28"/>
        </w:rPr>
      </w:pPr>
    </w:p>
    <w:p w14:paraId="5EFD7E51" w14:textId="77777777" w:rsidR="00873A2C" w:rsidRDefault="00873A2C" w:rsidP="00873A2C">
      <w:pPr>
        <w:pStyle w:val="Heading4"/>
        <w:jc w:val="center"/>
        <w:rPr>
          <w:sz w:val="28"/>
        </w:rPr>
      </w:pPr>
    </w:p>
    <w:p w14:paraId="1EA5D0BF" w14:textId="7AE930AE" w:rsidR="00873A2C" w:rsidRDefault="00873A2C" w:rsidP="00EB157D">
      <w:pPr>
        <w:pStyle w:val="Heading4"/>
        <w:spacing w:line="480" w:lineRule="auto"/>
        <w:jc w:val="center"/>
        <w:rPr>
          <w:sz w:val="28"/>
        </w:rPr>
      </w:pPr>
      <w:r>
        <w:rPr>
          <w:sz w:val="28"/>
        </w:rPr>
        <w:t>SUNBEAM INSTITUTE OF INFORMATION TECHNOLOGY</w:t>
      </w:r>
    </w:p>
    <w:p w14:paraId="5A45E1BD" w14:textId="77777777" w:rsidR="00873A2C" w:rsidRDefault="00873A2C" w:rsidP="00EB157D">
      <w:pPr>
        <w:spacing w:line="480" w:lineRule="auto"/>
        <w:jc w:val="center"/>
      </w:pPr>
      <w:proofErr w:type="spellStart"/>
      <w:r>
        <w:t>Hinjawadi</w:t>
      </w:r>
      <w:proofErr w:type="spellEnd"/>
    </w:p>
    <w:p w14:paraId="45F1EBE6" w14:textId="77777777" w:rsidR="00873A2C" w:rsidRDefault="00873A2C" w:rsidP="00EB157D">
      <w:pPr>
        <w:spacing w:line="480" w:lineRule="auto"/>
        <w:jc w:val="center"/>
      </w:pPr>
      <w:r>
        <w:rPr>
          <w:b/>
          <w:bCs/>
          <w:sz w:val="20"/>
        </w:rPr>
        <w:t>SUBMITTED BY:</w:t>
      </w:r>
    </w:p>
    <w:p w14:paraId="6CF3A108" w14:textId="3C68A68C" w:rsidR="00873A2C" w:rsidRDefault="00EB157D" w:rsidP="00EB157D">
      <w:pPr>
        <w:spacing w:line="480" w:lineRule="auto"/>
        <w:jc w:val="center"/>
      </w:pPr>
      <w:r>
        <w:t>Sujay</w:t>
      </w:r>
      <w:r w:rsidR="006A0BDE">
        <w:t xml:space="preserve"> Sanjay</w:t>
      </w:r>
      <w:r>
        <w:t xml:space="preserve"> Gangan</w:t>
      </w:r>
    </w:p>
    <w:p w14:paraId="59759EE0" w14:textId="77777777" w:rsidR="00873A2C" w:rsidRDefault="00873A2C" w:rsidP="00EB157D">
      <w:pPr>
        <w:spacing w:line="480" w:lineRule="auto"/>
        <w:jc w:val="center"/>
        <w:rPr>
          <w:sz w:val="20"/>
        </w:rPr>
      </w:pPr>
      <w:r>
        <w:rPr>
          <w:b/>
          <w:bCs/>
          <w:sz w:val="20"/>
        </w:rPr>
        <w:t>UNDER THE GUIDENCE OF:</w:t>
      </w:r>
    </w:p>
    <w:p w14:paraId="105CD1AB" w14:textId="68AF17E7" w:rsidR="00873A2C" w:rsidRDefault="00EB157D" w:rsidP="00EB157D">
      <w:pPr>
        <w:spacing w:line="480" w:lineRule="auto"/>
        <w:jc w:val="center"/>
      </w:pPr>
      <w:r>
        <w:t>Mr. Snehal Jadhav</w:t>
      </w:r>
    </w:p>
    <w:p w14:paraId="53E43BE0" w14:textId="77777777" w:rsidR="00873A2C" w:rsidRDefault="00873A2C" w:rsidP="00EB157D">
      <w:pPr>
        <w:spacing w:line="480" w:lineRule="auto"/>
        <w:jc w:val="center"/>
      </w:pPr>
      <w:r>
        <w:t>Faculty Member</w:t>
      </w:r>
    </w:p>
    <w:p w14:paraId="75D9E766" w14:textId="77777777" w:rsidR="00873A2C" w:rsidRDefault="00873A2C" w:rsidP="00EB157D">
      <w:pPr>
        <w:spacing w:line="480" w:lineRule="auto"/>
        <w:jc w:val="center"/>
      </w:pPr>
      <w:r>
        <w:t>Sunbeam Institute of Information Technology, Pune</w:t>
      </w:r>
    </w:p>
    <w:p w14:paraId="438F2AE4" w14:textId="77777777" w:rsidR="00873A2C" w:rsidRDefault="00873A2C" w:rsidP="00EB157D">
      <w:pPr>
        <w:spacing w:line="480" w:lineRule="auto"/>
        <w:jc w:val="center"/>
      </w:pPr>
    </w:p>
    <w:p w14:paraId="09BB5A1B" w14:textId="77777777" w:rsidR="00873A2C" w:rsidRDefault="00873A2C" w:rsidP="00EB157D">
      <w:r>
        <w:br w:type="page"/>
      </w:r>
    </w:p>
    <w:p w14:paraId="737C7B52" w14:textId="77777777" w:rsidR="00873A2C" w:rsidRDefault="00873A2C" w:rsidP="00873A2C">
      <w:pPr>
        <w:pStyle w:val="Title"/>
        <w:jc w:val="left"/>
      </w:pPr>
      <w:r>
        <w:rPr>
          <w:sz w:val="28"/>
          <w:u w:val="none"/>
        </w:rPr>
        <w:lastRenderedPageBreak/>
        <w:t>ACKNOWLEDGEMENT</w:t>
      </w:r>
    </w:p>
    <w:p w14:paraId="0993FDDE" w14:textId="42C25281" w:rsidR="00873A2C" w:rsidRDefault="00B11D5F" w:rsidP="00873A2C">
      <w:pPr>
        <w:rPr>
          <w:b/>
          <w:bCs/>
          <w:sz w:val="20"/>
          <w:u w:val="single"/>
        </w:rPr>
      </w:pPr>
      <w:r>
        <w:rPr>
          <w:noProof/>
        </w:rPr>
        <mc:AlternateContent>
          <mc:Choice Requires="wps">
            <w:drawing>
              <wp:anchor distT="0" distB="0" distL="114300" distR="114300" simplePos="0" relativeHeight="251667456" behindDoc="0" locked="0" layoutInCell="1" allowOverlap="1" wp14:anchorId="4D5A1E17" wp14:editId="66115A4E">
                <wp:simplePos x="0" y="0"/>
                <wp:positionH relativeFrom="column">
                  <wp:posOffset>0</wp:posOffset>
                </wp:positionH>
                <wp:positionV relativeFrom="paragraph">
                  <wp:posOffset>25400</wp:posOffset>
                </wp:positionV>
                <wp:extent cx="3851910" cy="2540"/>
                <wp:effectExtent l="0" t="19050" r="34290" b="35560"/>
                <wp:wrapNone/>
                <wp:docPr id="451030942"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51910" cy="2540"/>
                        </a:xfrm>
                        <a:prstGeom prst="line">
                          <a:avLst/>
                        </a:prstGeom>
                        <a:ln w="5724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33AD08A2" id="Straight Connector 2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303.3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" strokeweight="1.59mm">
                <v:stroke joinstyle="miter"/>
                <o:lock v:ext="edit" shapetype="f"/>
              </v:line>
            </w:pict>
          </mc:Fallback>
        </mc:AlternateContent>
      </w:r>
    </w:p>
    <w:p w14:paraId="0D7ED18B" w14:textId="77777777" w:rsidR="00873A2C" w:rsidRDefault="00873A2C" w:rsidP="00873A2C">
      <w:pPr>
        <w:rPr>
          <w:b/>
          <w:bCs/>
          <w:sz w:val="20"/>
          <w:u w:val="single"/>
        </w:rPr>
      </w:pPr>
    </w:p>
    <w:p w14:paraId="55397532" w14:textId="77777777" w:rsidR="00873A2C" w:rsidRDefault="00873A2C" w:rsidP="00873A2C">
      <w:pPr>
        <w:pStyle w:val="BodyText"/>
        <w:spacing w:line="360" w:lineRule="auto"/>
        <w:ind w:firstLine="720"/>
        <w:jc w:val="both"/>
      </w:pPr>
      <w:r>
        <w:rPr>
          <w:sz w:val="24"/>
        </w:rPr>
        <w:t xml:space="preserve">A project usually falls short of its expectation unless aided and guided by the right persons at the right time. We avail this opportunity to express our deep sense of gratitude towards Mr. Nitin </w:t>
      </w:r>
      <w:proofErr w:type="spellStart"/>
      <w:r>
        <w:rPr>
          <w:sz w:val="24"/>
        </w:rPr>
        <w:t>Kudale</w:t>
      </w:r>
      <w:proofErr w:type="spellEnd"/>
      <w:r>
        <w:rPr>
          <w:sz w:val="24"/>
        </w:rPr>
        <w:t xml:space="preserve"> (Center Coordinator, SIIT, Pune) and Mr. Yogesh Kolhe (Course Coordinator, </w:t>
      </w:r>
      <w:proofErr w:type="gramStart"/>
      <w:r>
        <w:rPr>
          <w:sz w:val="24"/>
        </w:rPr>
        <w:t>SIIT ,Pune) .</w:t>
      </w:r>
      <w:proofErr w:type="gramEnd"/>
    </w:p>
    <w:p w14:paraId="1851E5BE" w14:textId="77777777" w:rsidR="00873A2C" w:rsidRDefault="00873A2C" w:rsidP="00873A2C">
      <w:pPr>
        <w:pStyle w:val="BodyText"/>
        <w:spacing w:line="360" w:lineRule="auto"/>
        <w:ind w:firstLine="720"/>
        <w:jc w:val="both"/>
      </w:pPr>
      <w:r>
        <w:rPr>
          <w:sz w:val="24"/>
        </w:rPr>
        <w:t>We are deeply indebted and grateful to them for their guidance, encouragement and deep concern for our project. Without their critical evaluation and suggestions at every stage of the project, this project could never have reached its present form.</w:t>
      </w:r>
    </w:p>
    <w:p w14:paraId="18E7770D" w14:textId="77777777" w:rsidR="00873A2C" w:rsidRDefault="00873A2C" w:rsidP="00873A2C">
      <w:pPr>
        <w:spacing w:line="360" w:lineRule="auto"/>
        <w:jc w:val="both"/>
        <w:rPr>
          <w:sz w:val="20"/>
        </w:rPr>
      </w:pPr>
      <w:r>
        <w:tab/>
        <w:t>Last but not the least we thank the entire faculty and the staff members of Sunbeam Institute of Information Technology, Pune for their support.</w:t>
      </w:r>
    </w:p>
    <w:p w14:paraId="02CEFD13" w14:textId="77777777" w:rsidR="00873A2C" w:rsidRDefault="00873A2C" w:rsidP="00873A2C">
      <w:pPr>
        <w:jc w:val="both"/>
        <w:rPr>
          <w:sz w:val="20"/>
        </w:rPr>
      </w:pPr>
    </w:p>
    <w:p w14:paraId="59CF8317" w14:textId="77777777" w:rsidR="00873A2C" w:rsidRDefault="00873A2C" w:rsidP="00873A2C">
      <w:r>
        <w:tab/>
      </w:r>
      <w:r>
        <w:tab/>
      </w:r>
      <w:r>
        <w:tab/>
      </w:r>
      <w:r>
        <w:tab/>
      </w:r>
      <w:r>
        <w:tab/>
      </w:r>
      <w:r>
        <w:tab/>
      </w:r>
      <w:r>
        <w:tab/>
      </w:r>
      <w:r>
        <w:tab/>
      </w:r>
    </w:p>
    <w:p w14:paraId="08E4E440" w14:textId="7A86A809" w:rsidR="00873A2C" w:rsidRDefault="00873A2C" w:rsidP="00873A2C">
      <w:r>
        <w:tab/>
      </w:r>
      <w:r>
        <w:tab/>
      </w:r>
      <w:r>
        <w:tab/>
      </w:r>
      <w:r>
        <w:tab/>
      </w:r>
      <w:r>
        <w:tab/>
      </w:r>
      <w:r>
        <w:tab/>
      </w:r>
      <w:r>
        <w:tab/>
      </w:r>
      <w:r>
        <w:tab/>
      </w:r>
      <w:r w:rsidR="00EB157D">
        <w:t>Sujay Sanjay Gangan</w:t>
      </w:r>
    </w:p>
    <w:p w14:paraId="50151C07" w14:textId="3522F454" w:rsidR="00873A2C" w:rsidRDefault="00873A2C" w:rsidP="00873A2C">
      <w:r>
        <w:tab/>
      </w:r>
      <w:r>
        <w:tab/>
      </w:r>
      <w:r>
        <w:tab/>
      </w:r>
      <w:r>
        <w:tab/>
      </w:r>
      <w:r>
        <w:tab/>
      </w:r>
      <w:r>
        <w:tab/>
      </w:r>
      <w:r>
        <w:tab/>
      </w:r>
      <w:r>
        <w:tab/>
      </w:r>
      <w:r w:rsidR="00F24994">
        <w:t xml:space="preserve">     </w:t>
      </w:r>
      <w:r>
        <w:t xml:space="preserve">0225 PG-DAC </w:t>
      </w:r>
    </w:p>
    <w:p w14:paraId="54E11BE6" w14:textId="2D21A775" w:rsidR="00873A2C" w:rsidRDefault="00873A2C" w:rsidP="00873A2C">
      <w:r>
        <w:t xml:space="preserve">                                                                                                        </w:t>
      </w:r>
      <w:r w:rsidR="00F24994">
        <w:t xml:space="preserve">  </w:t>
      </w:r>
      <w:r>
        <w:t>SIIT Pune</w:t>
      </w:r>
    </w:p>
    <w:p w14:paraId="5AF81AD9" w14:textId="77777777" w:rsidR="00873A2C" w:rsidRDefault="00873A2C" w:rsidP="00873A2C"/>
    <w:p w14:paraId="7B2ADDEE" w14:textId="77777777" w:rsidR="00873A2C" w:rsidRDefault="00873A2C" w:rsidP="00873A2C"/>
    <w:p w14:paraId="5F9A7358" w14:textId="77777777" w:rsidR="00024A05" w:rsidRDefault="00EB157D" w:rsidP="00024A05">
      <w:pPr>
        <w:jc w:val="both"/>
        <w:rPr>
          <w:sz w:val="28"/>
        </w:rPr>
      </w:pPr>
      <w:r>
        <w:rPr>
          <w:b/>
          <w:bCs/>
          <w:sz w:val="28"/>
        </w:rPr>
        <w:br w:type="page"/>
      </w:r>
    </w:p>
    <w:p w14:paraId="4347EA49" w14:textId="77777777" w:rsidR="00024A05" w:rsidRDefault="00024A05" w:rsidP="00024A05">
      <w:pPr>
        <w:jc w:val="both"/>
        <w:rPr>
          <w:sz w:val="28"/>
        </w:rPr>
      </w:pPr>
    </w:p>
    <w:p w14:paraId="38F3BAE7" w14:textId="77777777" w:rsidR="00024A05" w:rsidRDefault="00024A05" w:rsidP="00024A05">
      <w:pPr>
        <w:jc w:val="center"/>
      </w:pPr>
      <w:r>
        <w:rPr>
          <w:b/>
          <w:sz w:val="36"/>
          <w:szCs w:val="36"/>
          <w:u w:val="single"/>
        </w:rPr>
        <w:t>CERTIFICATE</w:t>
      </w:r>
    </w:p>
    <w:p w14:paraId="7955F539" w14:textId="77777777" w:rsidR="00024A05" w:rsidRDefault="00024A05" w:rsidP="00024A05">
      <w:pPr>
        <w:jc w:val="both"/>
        <w:rPr>
          <w:b/>
          <w:sz w:val="28"/>
          <w:szCs w:val="28"/>
          <w:u w:val="single"/>
        </w:rPr>
      </w:pPr>
    </w:p>
    <w:p w14:paraId="71AD8C95" w14:textId="77777777" w:rsidR="00024A05" w:rsidRDefault="00024A05" w:rsidP="00024A05">
      <w:pPr>
        <w:jc w:val="center"/>
        <w:rPr>
          <w:b/>
          <w:sz w:val="28"/>
          <w:szCs w:val="28"/>
          <w:u w:val="single"/>
        </w:rPr>
      </w:pPr>
    </w:p>
    <w:p w14:paraId="29F71A27" w14:textId="77777777" w:rsidR="00024A05" w:rsidRDefault="00024A05" w:rsidP="00024A05">
      <w:pPr>
        <w:jc w:val="center"/>
        <w:rPr>
          <w:b/>
          <w:sz w:val="28"/>
          <w:szCs w:val="28"/>
          <w:u w:val="single"/>
        </w:rPr>
      </w:pPr>
    </w:p>
    <w:p w14:paraId="07B324E9" w14:textId="79F331C2" w:rsidR="00024A05" w:rsidRDefault="00024A05" w:rsidP="00024A05">
      <w:pPr>
        <w:jc w:val="both"/>
      </w:pPr>
      <w:r>
        <w:t>This is to certify that the project work under the title ‘</w:t>
      </w:r>
      <w:r>
        <w:t>Courier Service Management</w:t>
      </w:r>
      <w:r>
        <w:t xml:space="preserve">’ is done by </w:t>
      </w:r>
      <w:r>
        <w:t>Sujay Sanjay Gangan</w:t>
      </w:r>
      <w:r>
        <w:t xml:space="preserve"> in partial fulfillment of the requirement for award of Diploma in Advanced Computing Course.</w:t>
      </w:r>
    </w:p>
    <w:p w14:paraId="7E9BB0D8" w14:textId="77777777" w:rsidR="00024A05" w:rsidRDefault="00024A05" w:rsidP="00024A05">
      <w:pPr>
        <w:jc w:val="both"/>
        <w:rPr>
          <w:sz w:val="28"/>
          <w:szCs w:val="40"/>
        </w:rPr>
      </w:pPr>
    </w:p>
    <w:p w14:paraId="35DC4322" w14:textId="77777777" w:rsidR="00024A05" w:rsidRDefault="00024A05" w:rsidP="00024A05">
      <w:pPr>
        <w:jc w:val="both"/>
      </w:pPr>
      <w:r>
        <w:rPr>
          <w:sz w:val="28"/>
        </w:rPr>
        <w:t xml:space="preserve"> </w:t>
      </w:r>
    </w:p>
    <w:p w14:paraId="5E084225" w14:textId="77777777" w:rsidR="00024A05" w:rsidRDefault="00024A05" w:rsidP="00024A05">
      <w:pPr>
        <w:rPr>
          <w:b/>
          <w:sz w:val="28"/>
        </w:rPr>
      </w:pPr>
    </w:p>
    <w:p w14:paraId="7DDE7AA0" w14:textId="77777777" w:rsidR="00024A05" w:rsidRDefault="00024A05" w:rsidP="00024A05">
      <w:pPr>
        <w:jc w:val="both"/>
        <w:rPr>
          <w:b/>
          <w:sz w:val="28"/>
        </w:rPr>
      </w:pPr>
    </w:p>
    <w:p w14:paraId="5B134F9F" w14:textId="02EED772" w:rsidR="00024A05" w:rsidRDefault="002032E0" w:rsidP="00024A05">
      <w:pPr>
        <w:jc w:val="both"/>
      </w:pPr>
      <w:r>
        <w:rPr>
          <w:b/>
        </w:rPr>
        <w:t>Mr. Snehal Jadhav</w:t>
      </w:r>
      <w:r w:rsidR="00024A05">
        <w:rPr>
          <w:b/>
        </w:rPr>
        <w:t xml:space="preserve"> </w:t>
      </w:r>
      <w:r w:rsidR="00024A05">
        <w:rPr>
          <w:b/>
        </w:rPr>
        <w:tab/>
      </w:r>
      <w:r w:rsidR="00024A05">
        <w:rPr>
          <w:b/>
        </w:rPr>
        <w:tab/>
      </w:r>
      <w:r w:rsidR="00024A05">
        <w:rPr>
          <w:b/>
        </w:rPr>
        <w:tab/>
        <w:t xml:space="preserve">                                            Mr. Yogesh Kolhe</w:t>
      </w:r>
    </w:p>
    <w:p w14:paraId="0EE27E93" w14:textId="430D13BF" w:rsidR="00024A05" w:rsidRDefault="00024A05" w:rsidP="00024A05">
      <w:pPr>
        <w:jc w:val="both"/>
      </w:pPr>
      <w:r>
        <w:rPr>
          <w:b/>
        </w:rPr>
        <w:t>Project Guide</w:t>
      </w:r>
      <w:r>
        <w:rPr>
          <w:b/>
        </w:rPr>
        <w:tab/>
      </w:r>
      <w:r>
        <w:rPr>
          <w:b/>
        </w:rPr>
        <w:tab/>
      </w:r>
      <w:r>
        <w:rPr>
          <w:b/>
        </w:rPr>
        <w:tab/>
      </w:r>
      <w:r>
        <w:rPr>
          <w:b/>
        </w:rPr>
        <w:tab/>
        <w:t xml:space="preserve">                                       Course</w:t>
      </w:r>
      <w:r w:rsidR="00101F4A">
        <w:rPr>
          <w:b/>
        </w:rPr>
        <w:t xml:space="preserve"> </w:t>
      </w:r>
      <w:r>
        <w:rPr>
          <w:b/>
        </w:rPr>
        <w:t>Co-Coordinator</w:t>
      </w:r>
      <w:r>
        <w:rPr>
          <w:b/>
        </w:rPr>
        <w:tab/>
      </w:r>
      <w:r>
        <w:rPr>
          <w:b/>
        </w:rPr>
        <w:tab/>
        <w:t xml:space="preserve">          </w:t>
      </w:r>
      <w:r>
        <w:rPr>
          <w:b/>
        </w:rPr>
        <w:tab/>
        <w:t xml:space="preserve">    </w:t>
      </w:r>
    </w:p>
    <w:p w14:paraId="221E91E4" w14:textId="77777777" w:rsidR="00024A05" w:rsidRDefault="00024A05" w:rsidP="00024A05">
      <w:pPr>
        <w:jc w:val="both"/>
        <w:rPr>
          <w:b/>
        </w:rPr>
      </w:pPr>
    </w:p>
    <w:p w14:paraId="09CF8C0F" w14:textId="325E68A0" w:rsidR="00024A05" w:rsidRPr="006B639E" w:rsidRDefault="00024A05" w:rsidP="00024A05">
      <w:pPr>
        <w:jc w:val="both"/>
      </w:pPr>
      <w:r>
        <w:rPr>
          <w:sz w:val="28"/>
        </w:rPr>
        <w:t>Date:</w:t>
      </w:r>
      <w:r w:rsidR="002032E0">
        <w:rPr>
          <w:sz w:val="28"/>
        </w:rPr>
        <w:t xml:space="preserve"> 03/02/20</w:t>
      </w:r>
    </w:p>
    <w:p w14:paraId="2ECBA3E6" w14:textId="555B86AB" w:rsidR="00873A2C" w:rsidRPr="00873A2C" w:rsidRDefault="00024A05">
      <w:pPr>
        <w:suppressAutoHyphens w:val="0"/>
        <w:spacing w:after="200" w:line="276" w:lineRule="auto"/>
        <w:rPr>
          <w:b/>
          <w:bCs/>
          <w:sz w:val="28"/>
        </w:rPr>
      </w:pPr>
      <w:r>
        <w:rPr>
          <w:b/>
          <w:bCs/>
          <w:sz w:val="28"/>
        </w:rPr>
        <w:br w:type="page"/>
      </w:r>
    </w:p>
    <w:p w14:paraId="3B4103AA" w14:textId="2CEAB4FA" w:rsidR="00785213" w:rsidRDefault="00785213">
      <w:pPr>
        <w:pStyle w:val="Heading1"/>
        <w:numPr>
          <w:ilvl w:val="0"/>
          <w:numId w:val="2"/>
        </w:numPr>
      </w:pPr>
      <w:r>
        <w:rPr>
          <w:i w:val="0"/>
          <w:iCs w:val="0"/>
          <w:sz w:val="28"/>
          <w:u w:val="none"/>
        </w:rPr>
        <w:lastRenderedPageBreak/>
        <w:t>INTRODUCTION TO PROJECT</w:t>
      </w:r>
    </w:p>
    <w:p w14:paraId="48367742" w14:textId="6E706F1C" w:rsidR="00785213" w:rsidRDefault="00B11D5F" w:rsidP="00785213">
      <w:pPr>
        <w:jc w:val="both"/>
        <w:rPr>
          <w:sz w:val="20"/>
          <w:lang w:val="en-IN"/>
        </w:rPr>
      </w:pPr>
      <w:r>
        <w:rPr>
          <w:noProof/>
          <w:lang w:val="en-IN" w:eastAsia="en-IN"/>
        </w:rPr>
        <mc:AlternateContent>
          <mc:Choice Requires="wps">
            <w:drawing>
              <wp:anchor distT="4294967295" distB="4294967295" distL="114300" distR="114300" simplePos="0" relativeHeight="251662336" behindDoc="0" locked="0" layoutInCell="1" allowOverlap="1" wp14:anchorId="5EAD9DBD" wp14:editId="2F65C62D">
                <wp:simplePos x="0" y="0"/>
                <wp:positionH relativeFrom="column">
                  <wp:posOffset>228600</wp:posOffset>
                </wp:positionH>
                <wp:positionV relativeFrom="paragraph">
                  <wp:posOffset>24129</wp:posOffset>
                </wp:positionV>
                <wp:extent cx="5257800" cy="0"/>
                <wp:effectExtent l="38100" t="38100" r="38100" b="38100"/>
                <wp:wrapNone/>
                <wp:docPr id="26"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57FC660" id="Straight Connector 19"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pt,1.9pt" to="6in,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" strokeweight="1.59mm">
                <v:stroke joinstyle="miter" endcap="square"/>
              </v:line>
            </w:pict>
          </mc:Fallback>
        </mc:AlternateContent>
      </w:r>
    </w:p>
    <w:p w14:paraId="6C8A0B65" w14:textId="77777777" w:rsidR="00785213" w:rsidRDefault="00785213" w:rsidP="00785213">
      <w:pPr>
        <w:shd w:val="clear" w:color="auto" w:fill="FFFFFF"/>
        <w:spacing w:line="360" w:lineRule="auto"/>
        <w:jc w:val="both"/>
      </w:pPr>
    </w:p>
    <w:p w14:paraId="0C11CED4" w14:textId="77777777" w:rsidR="00110F3F" w:rsidRPr="00110F3F" w:rsidRDefault="00785213" w:rsidP="00110F3F">
      <w:pPr>
        <w:shd w:val="clear" w:color="auto" w:fill="FFFFFF"/>
        <w:spacing w:line="360" w:lineRule="auto"/>
        <w:jc w:val="both"/>
      </w:pPr>
      <w:r>
        <w:tab/>
      </w:r>
      <w:r>
        <w:tab/>
      </w:r>
      <w:r w:rsidR="00110F3F" w:rsidRPr="00110F3F">
        <w:t xml:space="preserve">The </w:t>
      </w:r>
      <w:r w:rsidR="00110F3F" w:rsidRPr="00110F3F">
        <w:rPr>
          <w:b/>
          <w:bCs/>
        </w:rPr>
        <w:t>Courier Service Management System</w:t>
      </w:r>
      <w:r w:rsidR="00110F3F" w:rsidRPr="00110F3F">
        <w:t xml:space="preserve"> is a comprehensive web-based application developed to automate, streamline, and manage end-to-end courier service operations in a centralized digital environment. In today’s fast-paced logistics industry, courier companies handle a large volume of parcels daily, making manual tracking, coordination, and management inefficient, error-prone, and time-consuming. This project addresses these challenges by providing a modern, technology-driven solution that enhances operational efficiency, accuracy, and transparency.</w:t>
      </w:r>
    </w:p>
    <w:p w14:paraId="22386353" w14:textId="77777777" w:rsidR="00110F3F" w:rsidRPr="00110F3F" w:rsidRDefault="00110F3F" w:rsidP="00110F3F">
      <w:pPr>
        <w:shd w:val="clear" w:color="auto" w:fill="FFFFFF"/>
        <w:spacing w:line="360" w:lineRule="auto"/>
        <w:ind w:firstLine="720"/>
        <w:jc w:val="both"/>
      </w:pPr>
      <w:r w:rsidRPr="00110F3F">
        <w:t xml:space="preserve">The primary objective of this system is to replace traditional manual courier handling processes with a </w:t>
      </w:r>
      <w:r w:rsidRPr="00110F3F">
        <w:rPr>
          <w:b/>
          <w:bCs/>
        </w:rPr>
        <w:t>centralized, scalable, and efficient digital platform</w:t>
      </w:r>
      <w:r w:rsidRPr="00110F3F">
        <w:t>. The system enables seamless management of parcel booking, shipment tracking, hub-to-hub transfers, delivery assignment, and administrative control. By automating these workflows, the application significantly reduces human intervention, minimizes operational delays, and improves customer satisfaction.</w:t>
      </w:r>
    </w:p>
    <w:p w14:paraId="6847257E" w14:textId="77777777" w:rsidR="00110F3F" w:rsidRPr="00110F3F" w:rsidRDefault="00110F3F" w:rsidP="00110F3F">
      <w:pPr>
        <w:shd w:val="clear" w:color="auto" w:fill="FFFFFF"/>
        <w:spacing w:line="360" w:lineRule="auto"/>
        <w:ind w:firstLine="720"/>
        <w:jc w:val="both"/>
      </w:pPr>
      <w:r w:rsidRPr="00110F3F">
        <w:t xml:space="preserve">From the customer’s perspective, the system offers an intuitive interface that allows users to </w:t>
      </w:r>
      <w:r w:rsidRPr="00110F3F">
        <w:rPr>
          <w:b/>
          <w:bCs/>
        </w:rPr>
        <w:t>book courier parcels online</w:t>
      </w:r>
      <w:r w:rsidRPr="00110F3F">
        <w:t xml:space="preserve">, </w:t>
      </w:r>
      <w:r w:rsidRPr="00110F3F">
        <w:rPr>
          <w:b/>
          <w:bCs/>
        </w:rPr>
        <w:t>track shipments in real time</w:t>
      </w:r>
      <w:r w:rsidRPr="00110F3F">
        <w:t xml:space="preserve">, and </w:t>
      </w:r>
      <w:r w:rsidRPr="00110F3F">
        <w:rPr>
          <w:b/>
          <w:bCs/>
        </w:rPr>
        <w:t>view complete delivery history</w:t>
      </w:r>
      <w:r w:rsidRPr="00110F3F">
        <w:t>. Customers receive timely updates on parcel status, ensuring transparency throughout the delivery lifecycle. This real-time tracking capability enhances trust and reliability, which are critical factors in courier and logistics services.</w:t>
      </w:r>
    </w:p>
    <w:p w14:paraId="0C763169" w14:textId="77777777" w:rsidR="00110F3F" w:rsidRPr="00110F3F" w:rsidRDefault="00110F3F" w:rsidP="00110F3F">
      <w:pPr>
        <w:shd w:val="clear" w:color="auto" w:fill="FFFFFF"/>
        <w:spacing w:line="360" w:lineRule="auto"/>
        <w:ind w:firstLine="720"/>
        <w:jc w:val="both"/>
      </w:pPr>
      <w:r w:rsidRPr="00110F3F">
        <w:t xml:space="preserve">On the operational side, the system provides powerful tools for </w:t>
      </w:r>
      <w:r w:rsidRPr="00110F3F">
        <w:rPr>
          <w:b/>
          <w:bCs/>
        </w:rPr>
        <w:t>administrators and staff</w:t>
      </w:r>
      <w:r w:rsidRPr="00110F3F">
        <w:t xml:space="preserve"> to manage courier hubs, delivery routes, vehicles, delivery personnel, and parcel statuses effectively. Admin users have centralized control over system configurations, user roles, hub management, and operational monitoring. Staff members can efficiently update shipment progress, manage deliveries, and coordinate hub-to-hub transfers, ensuring smooth and timely parcel movement across locations.</w:t>
      </w:r>
    </w:p>
    <w:p w14:paraId="494AF625" w14:textId="77777777" w:rsidR="00110F3F" w:rsidRPr="00110F3F" w:rsidRDefault="00110F3F" w:rsidP="00110F3F">
      <w:pPr>
        <w:shd w:val="clear" w:color="auto" w:fill="FFFFFF"/>
        <w:spacing w:line="360" w:lineRule="auto"/>
        <w:ind w:firstLine="720"/>
        <w:jc w:val="both"/>
      </w:pPr>
      <w:r w:rsidRPr="00110F3F">
        <w:t>Overall, the Courier Service Management System provides a robust, secure, and scalable digital solution that modernizes courier operations, improves service quality, and supports efficient logistics management in a highly competitive environment.</w:t>
      </w:r>
    </w:p>
    <w:p w14:paraId="1D16C35D" w14:textId="5BD1CFA4" w:rsidR="00110F3F" w:rsidRPr="00110F3F" w:rsidRDefault="00110F3F" w:rsidP="00110F3F">
      <w:pPr>
        <w:shd w:val="clear" w:color="auto" w:fill="FFFFFF"/>
        <w:spacing w:line="360" w:lineRule="auto"/>
        <w:jc w:val="both"/>
      </w:pPr>
    </w:p>
    <w:p w14:paraId="36D91B09" w14:textId="77777777" w:rsidR="00946BA6" w:rsidRDefault="00946BA6">
      <w:pPr>
        <w:suppressAutoHyphens w:val="0"/>
        <w:spacing w:after="200" w:line="276" w:lineRule="auto"/>
      </w:pPr>
      <w:r>
        <w:br w:type="page"/>
      </w:r>
    </w:p>
    <w:p w14:paraId="35C343FD" w14:textId="3285173C" w:rsidR="00785213" w:rsidRPr="00946BA6" w:rsidRDefault="00785213" w:rsidP="00946BA6">
      <w:pPr>
        <w:suppressAutoHyphens w:val="0"/>
        <w:spacing w:after="200" w:line="276" w:lineRule="auto"/>
        <w:rPr>
          <w:b/>
          <w:bCs/>
          <w:sz w:val="28"/>
        </w:rPr>
      </w:pPr>
      <w:r>
        <w:rPr>
          <w:b/>
          <w:bCs/>
          <w:sz w:val="28"/>
        </w:rPr>
        <w:lastRenderedPageBreak/>
        <w:t>2.REQUIREMENTS</w:t>
      </w:r>
    </w:p>
    <w:p w14:paraId="1F1417E7" w14:textId="27D52C59" w:rsidR="00785213" w:rsidRPr="00BB0AC5" w:rsidRDefault="00B11D5F" w:rsidP="00785213">
      <w:pPr>
        <w:ind w:left="360"/>
        <w:jc w:val="both"/>
        <w:rPr>
          <w:b/>
          <w:bCs/>
          <w:sz w:val="20"/>
          <w:lang w:val="en-IN"/>
        </w:rPr>
      </w:pPr>
      <w:r>
        <w:rPr>
          <w:noProof/>
          <w:lang w:val="en-IN" w:eastAsia="en-IN"/>
        </w:rPr>
        <mc:AlternateContent>
          <mc:Choice Requires="wps">
            <w:drawing>
              <wp:anchor distT="4294967295" distB="4294967295" distL="114300" distR="114300" simplePos="0" relativeHeight="251659264" behindDoc="0" locked="0" layoutInCell="1" allowOverlap="1" wp14:anchorId="45893460" wp14:editId="77197CC9">
                <wp:simplePos x="0" y="0"/>
                <wp:positionH relativeFrom="column">
                  <wp:posOffset>-8890</wp:posOffset>
                </wp:positionH>
                <wp:positionV relativeFrom="paragraph">
                  <wp:posOffset>24129</wp:posOffset>
                </wp:positionV>
                <wp:extent cx="5257800" cy="0"/>
                <wp:effectExtent l="38100" t="38100" r="38100" b="38100"/>
                <wp:wrapNone/>
                <wp:docPr id="25"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2C060D" id="Straight Connector 1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pt,1.9pt" to="413.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" strokeweight="1.59mm">
                <v:stroke joinstyle="miter" endcap="square"/>
              </v:line>
            </w:pict>
          </mc:Fallback>
        </mc:AlternateContent>
      </w:r>
    </w:p>
    <w:p w14:paraId="60E5CE56" w14:textId="694AD0CB" w:rsidR="00785213" w:rsidRDefault="00785213" w:rsidP="00785213">
      <w:pPr>
        <w:jc w:val="both"/>
        <w:rPr>
          <w:rFonts w:cstheme="minorBidi"/>
          <w:b/>
          <w:bCs/>
          <w:szCs w:val="21"/>
          <w:lang w:bidi="mr-IN"/>
        </w:rPr>
      </w:pPr>
    </w:p>
    <w:p w14:paraId="50D6C51F" w14:textId="77777777" w:rsidR="009D2B65" w:rsidRDefault="009D2B65" w:rsidP="00785213">
      <w:pPr>
        <w:jc w:val="both"/>
        <w:rPr>
          <w:rFonts w:cstheme="minorBidi"/>
          <w:b/>
          <w:bCs/>
          <w:szCs w:val="21"/>
          <w:lang w:bidi="mr-IN"/>
        </w:rPr>
      </w:pPr>
    </w:p>
    <w:p w14:paraId="6039A333" w14:textId="533880EA" w:rsidR="009D2B65" w:rsidRPr="009D2B65" w:rsidRDefault="009D2B65" w:rsidP="009D2B65">
      <w:pPr>
        <w:jc w:val="both"/>
        <w:rPr>
          <w:rFonts w:cstheme="minorBidi"/>
          <w:szCs w:val="21"/>
          <w:lang w:bidi="mr-IN"/>
        </w:rPr>
      </w:pPr>
      <w:r w:rsidRPr="009D2B65">
        <w:rPr>
          <w:rFonts w:cstheme="minorBidi"/>
          <w:szCs w:val="21"/>
          <w:lang w:bidi="mr-IN"/>
        </w:rPr>
        <w:drawing>
          <wp:inline distT="0" distB="0" distL="0" distR="0" wp14:anchorId="3D437704" wp14:editId="0808C349">
            <wp:extent cx="4762500" cy="4762500"/>
            <wp:effectExtent l="0" t="0" r="0" b="0"/>
            <wp:docPr id="1810913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0F6563F2" w14:textId="77777777" w:rsidR="009D2B65" w:rsidRPr="009D2B65" w:rsidRDefault="009D2B65" w:rsidP="00785213">
      <w:pPr>
        <w:jc w:val="both"/>
        <w:rPr>
          <w:rFonts w:cstheme="minorBidi" w:hint="cs"/>
          <w:szCs w:val="21"/>
          <w:lang w:bidi="mr-IN"/>
        </w:rPr>
      </w:pPr>
    </w:p>
    <w:p w14:paraId="18B05098" w14:textId="50A4983B" w:rsidR="009D2B65" w:rsidRPr="009D2B65" w:rsidRDefault="009D2B65" w:rsidP="009D2B65">
      <w:pPr>
        <w:spacing w:line="360" w:lineRule="auto"/>
        <w:rPr>
          <w:b/>
        </w:rPr>
      </w:pPr>
      <w:r w:rsidRPr="009D2B65">
        <w:rPr>
          <w:b/>
        </w:rPr>
        <w:lastRenderedPageBreak/>
        <w:drawing>
          <wp:inline distT="0" distB="0" distL="0" distR="0" wp14:anchorId="1B54A0FA" wp14:editId="5CA56871">
            <wp:extent cx="4762500" cy="4762500"/>
            <wp:effectExtent l="0" t="0" r="0" b="0"/>
            <wp:docPr id="1255168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6B2995C7" w14:textId="567C29A7" w:rsidR="00785213" w:rsidRDefault="00785213" w:rsidP="00785213">
      <w:pPr>
        <w:spacing w:line="360" w:lineRule="auto"/>
        <w:rPr>
          <w:rFonts w:cstheme="minorBidi"/>
          <w:b/>
          <w:szCs w:val="21"/>
          <w:lang w:bidi="mr-IN"/>
        </w:rPr>
      </w:pPr>
    </w:p>
    <w:p w14:paraId="3EDA5451" w14:textId="754D28EE" w:rsidR="009D2B65" w:rsidRPr="009D2B65" w:rsidRDefault="009D2B65" w:rsidP="009D2B65">
      <w:pPr>
        <w:spacing w:line="360" w:lineRule="auto"/>
        <w:rPr>
          <w:rFonts w:cstheme="minorBidi"/>
          <w:b/>
          <w:szCs w:val="21"/>
          <w:lang w:bidi="mr-IN"/>
        </w:rPr>
      </w:pPr>
      <w:r w:rsidRPr="009D2B65">
        <w:rPr>
          <w:rFonts w:cstheme="minorBidi"/>
          <w:b/>
          <w:szCs w:val="21"/>
          <w:lang w:bidi="mr-IN"/>
        </w:rPr>
        <w:lastRenderedPageBreak/>
        <w:drawing>
          <wp:inline distT="0" distB="0" distL="0" distR="0" wp14:anchorId="258A1F2A" wp14:editId="04420F2F">
            <wp:extent cx="5486400" cy="6955790"/>
            <wp:effectExtent l="0" t="0" r="0" b="0"/>
            <wp:docPr id="13538198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6955790"/>
                    </a:xfrm>
                    <a:prstGeom prst="rect">
                      <a:avLst/>
                    </a:prstGeom>
                    <a:noFill/>
                    <a:ln>
                      <a:noFill/>
                    </a:ln>
                  </pic:spPr>
                </pic:pic>
              </a:graphicData>
            </a:graphic>
          </wp:inline>
        </w:drawing>
      </w:r>
    </w:p>
    <w:p w14:paraId="6620A84A" w14:textId="77777777" w:rsidR="009D2B65" w:rsidRDefault="009D2B65" w:rsidP="00785213">
      <w:pPr>
        <w:spacing w:line="360" w:lineRule="auto"/>
        <w:rPr>
          <w:rFonts w:cstheme="minorBidi"/>
          <w:b/>
          <w:szCs w:val="21"/>
          <w:lang w:bidi="mr-IN"/>
        </w:rPr>
      </w:pPr>
    </w:p>
    <w:p w14:paraId="28E68C2D" w14:textId="77777777" w:rsidR="009D2B65" w:rsidRPr="009D2B65" w:rsidRDefault="009D2B65" w:rsidP="00785213">
      <w:pPr>
        <w:spacing w:line="360" w:lineRule="auto"/>
        <w:rPr>
          <w:rFonts w:cstheme="minorBidi" w:hint="cs"/>
          <w:b/>
          <w:szCs w:val="21"/>
          <w:lang w:bidi="mr-IN"/>
        </w:rPr>
      </w:pPr>
    </w:p>
    <w:p w14:paraId="210097DB" w14:textId="6A40612C" w:rsidR="00785213" w:rsidRDefault="00785213" w:rsidP="004D3760">
      <w:pPr>
        <w:suppressAutoHyphens w:val="0"/>
        <w:spacing w:after="200" w:line="276" w:lineRule="auto"/>
      </w:pPr>
    </w:p>
    <w:p w14:paraId="2ECE734B" w14:textId="77777777" w:rsidR="00785213" w:rsidRDefault="00785213" w:rsidP="00785213">
      <w:pPr>
        <w:spacing w:line="360" w:lineRule="auto"/>
        <w:ind w:left="720"/>
      </w:pPr>
    </w:p>
    <w:p w14:paraId="3451D121" w14:textId="77777777" w:rsidR="004D3760" w:rsidRPr="004D3760" w:rsidRDefault="004D3760" w:rsidP="004D3760">
      <w:pPr>
        <w:spacing w:line="360" w:lineRule="auto"/>
        <w:rPr>
          <w:b/>
          <w:bCs/>
        </w:rPr>
      </w:pPr>
      <w:r w:rsidRPr="004D3760">
        <w:rPr>
          <w:b/>
          <w:bCs/>
        </w:rPr>
        <w:lastRenderedPageBreak/>
        <w:t>2.1 FUNCTIONAL REQUIREMENTS</w:t>
      </w:r>
    </w:p>
    <w:p w14:paraId="41D0B9F4" w14:textId="77777777" w:rsidR="004D3760" w:rsidRPr="004D3760" w:rsidRDefault="004D3760" w:rsidP="004D3760">
      <w:pPr>
        <w:spacing w:line="360" w:lineRule="auto"/>
        <w:ind w:left="720"/>
      </w:pPr>
      <w:r w:rsidRPr="004D3760">
        <w:t>The functional requirements describe the core features and operations supported by the Courier Service Management System. These requirements define how different users interact with the system and how courier operations are performed digitally to ensure efficiency, security, and accuracy.</w:t>
      </w:r>
    </w:p>
    <w:p w14:paraId="7F7A8CBE" w14:textId="77777777" w:rsidR="004D3760" w:rsidRPr="004D3760" w:rsidRDefault="004D3760" w:rsidP="004D3760">
      <w:pPr>
        <w:spacing w:line="360" w:lineRule="auto"/>
        <w:ind w:left="720"/>
      </w:pPr>
      <w:r w:rsidRPr="004D3760">
        <w:pict w14:anchorId="4DEACAFC">
          <v:rect id="_x0000_i1226" style="width:0;height:1.5pt" o:hralign="center" o:hrstd="t" o:hr="t" fillcolor="#a0a0a0" stroked="f"/>
        </w:pict>
      </w:r>
    </w:p>
    <w:p w14:paraId="1B7663B1" w14:textId="61508B69" w:rsidR="004D3760" w:rsidRPr="004D3760" w:rsidRDefault="004D3760" w:rsidP="004D3760">
      <w:pPr>
        <w:spacing w:line="360" w:lineRule="auto"/>
        <w:rPr>
          <w:b/>
          <w:bCs/>
        </w:rPr>
      </w:pPr>
      <w:r w:rsidRPr="004D3760">
        <w:rPr>
          <w:b/>
          <w:bCs/>
        </w:rPr>
        <w:t>2.1.1 User Roles and Access Control</w:t>
      </w:r>
    </w:p>
    <w:p w14:paraId="27DB2AC9" w14:textId="77777777" w:rsidR="004D3760" w:rsidRPr="004D3760" w:rsidRDefault="004D3760" w:rsidP="004D3760">
      <w:pPr>
        <w:spacing w:line="360" w:lineRule="auto"/>
        <w:ind w:left="720"/>
      </w:pPr>
      <w:r w:rsidRPr="004D3760">
        <w:t xml:space="preserve">The system supports multiple user roles, each with clearly defined responsibilities and controlled access rights. A </w:t>
      </w:r>
      <w:r w:rsidRPr="004D3760">
        <w:rPr>
          <w:b/>
          <w:bCs/>
        </w:rPr>
        <w:t>role-based access control (RBAC)</w:t>
      </w:r>
      <w:r w:rsidRPr="004D3760">
        <w:t xml:space="preserve"> mechanism is implemented to restrict system functionalities according to user roles, ensuring data security and operational clarity.</w:t>
      </w:r>
    </w:p>
    <w:p w14:paraId="1E051E50" w14:textId="77777777" w:rsidR="004D3760" w:rsidRPr="004D3760" w:rsidRDefault="004D3760" w:rsidP="004D3760">
      <w:pPr>
        <w:spacing w:line="360" w:lineRule="auto"/>
        <w:ind w:left="720"/>
      </w:pPr>
      <w:r w:rsidRPr="004D3760">
        <w:t>The supported roles include:</w:t>
      </w:r>
    </w:p>
    <w:p w14:paraId="4568ACDE" w14:textId="77777777" w:rsidR="004D3760" w:rsidRPr="004D3760" w:rsidRDefault="004D3760">
      <w:pPr>
        <w:numPr>
          <w:ilvl w:val="0"/>
          <w:numId w:val="3"/>
        </w:numPr>
        <w:spacing w:line="360" w:lineRule="auto"/>
      </w:pPr>
      <w:r w:rsidRPr="004D3760">
        <w:rPr>
          <w:b/>
          <w:bCs/>
        </w:rPr>
        <w:t>Admin</w:t>
      </w:r>
    </w:p>
    <w:p w14:paraId="5BBC9744" w14:textId="77777777" w:rsidR="004D3760" w:rsidRPr="004D3760" w:rsidRDefault="004D3760">
      <w:pPr>
        <w:numPr>
          <w:ilvl w:val="0"/>
          <w:numId w:val="3"/>
        </w:numPr>
        <w:spacing w:line="360" w:lineRule="auto"/>
      </w:pPr>
      <w:r w:rsidRPr="004D3760">
        <w:rPr>
          <w:b/>
          <w:bCs/>
        </w:rPr>
        <w:t>Hub Manager</w:t>
      </w:r>
    </w:p>
    <w:p w14:paraId="6D03E4A4" w14:textId="77777777" w:rsidR="004D3760" w:rsidRPr="004D3760" w:rsidRDefault="004D3760">
      <w:pPr>
        <w:numPr>
          <w:ilvl w:val="0"/>
          <w:numId w:val="3"/>
        </w:numPr>
        <w:spacing w:line="360" w:lineRule="auto"/>
      </w:pPr>
      <w:r w:rsidRPr="004D3760">
        <w:rPr>
          <w:b/>
          <w:bCs/>
        </w:rPr>
        <w:t>Delivery Staff</w:t>
      </w:r>
    </w:p>
    <w:p w14:paraId="496758B8" w14:textId="77777777" w:rsidR="004D3760" w:rsidRPr="004D3760" w:rsidRDefault="004D3760">
      <w:pPr>
        <w:numPr>
          <w:ilvl w:val="0"/>
          <w:numId w:val="3"/>
        </w:numPr>
        <w:spacing w:line="360" w:lineRule="auto"/>
      </w:pPr>
      <w:r w:rsidRPr="004D3760">
        <w:rPr>
          <w:b/>
          <w:bCs/>
        </w:rPr>
        <w:t>Customer</w:t>
      </w:r>
    </w:p>
    <w:p w14:paraId="1CC36F7A" w14:textId="77777777" w:rsidR="004D3760" w:rsidRPr="004D3760" w:rsidRDefault="004D3760" w:rsidP="004D3760">
      <w:pPr>
        <w:spacing w:line="360" w:lineRule="auto"/>
        <w:ind w:left="720"/>
      </w:pPr>
      <w:r w:rsidRPr="004D3760">
        <w:t>Each user can access only those features that are relevant to their responsibilities, preventing unauthorized actions and protecting sensitive operational data.</w:t>
      </w:r>
    </w:p>
    <w:p w14:paraId="10984CA0" w14:textId="77777777" w:rsidR="004D3760" w:rsidRPr="004D3760" w:rsidRDefault="004D3760" w:rsidP="004D3760">
      <w:pPr>
        <w:spacing w:line="360" w:lineRule="auto"/>
        <w:ind w:left="720"/>
      </w:pPr>
      <w:r w:rsidRPr="004D3760">
        <w:pict w14:anchorId="437A10C5">
          <v:rect id="_x0000_i1227" style="width:0;height:1.5pt" o:hralign="center" o:hrstd="t" o:hr="t" fillcolor="#a0a0a0" stroked="f"/>
        </w:pict>
      </w:r>
    </w:p>
    <w:p w14:paraId="3DC05D88" w14:textId="77777777" w:rsidR="004D3760" w:rsidRPr="004D3760" w:rsidRDefault="004D3760" w:rsidP="004D3760">
      <w:pPr>
        <w:spacing w:line="360" w:lineRule="auto"/>
        <w:rPr>
          <w:b/>
          <w:bCs/>
        </w:rPr>
      </w:pPr>
      <w:r w:rsidRPr="004D3760">
        <w:rPr>
          <w:b/>
          <w:bCs/>
        </w:rPr>
        <w:t>2.1.2 Customer Module</w:t>
      </w:r>
    </w:p>
    <w:p w14:paraId="17D10838" w14:textId="77777777" w:rsidR="004D3760" w:rsidRPr="004D3760" w:rsidRDefault="004D3760" w:rsidP="004D3760">
      <w:pPr>
        <w:spacing w:line="360" w:lineRule="auto"/>
        <w:ind w:left="720"/>
      </w:pPr>
      <w:r w:rsidRPr="004D3760">
        <w:t>The Customer Module allows end users to interact with the courier system in a simple and user-friendly manner. It provides all essential features required for booking and tracking courier parcels.</w:t>
      </w:r>
    </w:p>
    <w:p w14:paraId="49350FB4" w14:textId="77777777" w:rsidR="004D3760" w:rsidRPr="004D3760" w:rsidRDefault="004D3760" w:rsidP="004D3760">
      <w:pPr>
        <w:spacing w:line="360" w:lineRule="auto"/>
        <w:ind w:left="720"/>
      </w:pPr>
      <w:r w:rsidRPr="004D3760">
        <w:t>The system allows customers to:</w:t>
      </w:r>
    </w:p>
    <w:p w14:paraId="13A8518C" w14:textId="77777777" w:rsidR="004D3760" w:rsidRPr="004D3760" w:rsidRDefault="004D3760">
      <w:pPr>
        <w:numPr>
          <w:ilvl w:val="0"/>
          <w:numId w:val="4"/>
        </w:numPr>
        <w:spacing w:line="360" w:lineRule="auto"/>
      </w:pPr>
      <w:r w:rsidRPr="004D3760">
        <w:t>Register and log in securely to the application</w:t>
      </w:r>
    </w:p>
    <w:p w14:paraId="3B4D2394" w14:textId="77777777" w:rsidR="004D3760" w:rsidRPr="004D3760" w:rsidRDefault="004D3760">
      <w:pPr>
        <w:numPr>
          <w:ilvl w:val="0"/>
          <w:numId w:val="4"/>
        </w:numPr>
        <w:spacing w:line="360" w:lineRule="auto"/>
      </w:pPr>
      <w:r w:rsidRPr="004D3760">
        <w:t>Book courier parcels by entering sender and receiver details</w:t>
      </w:r>
    </w:p>
    <w:p w14:paraId="195AB5B1" w14:textId="77777777" w:rsidR="004D3760" w:rsidRPr="004D3760" w:rsidRDefault="004D3760">
      <w:pPr>
        <w:numPr>
          <w:ilvl w:val="0"/>
          <w:numId w:val="4"/>
        </w:numPr>
        <w:spacing w:line="360" w:lineRule="auto"/>
      </w:pPr>
      <w:r w:rsidRPr="004D3760">
        <w:t>Select parcel type, parcel weight, and delivery priority</w:t>
      </w:r>
    </w:p>
    <w:p w14:paraId="47F9015F" w14:textId="77777777" w:rsidR="004D3760" w:rsidRPr="004D3760" w:rsidRDefault="004D3760">
      <w:pPr>
        <w:numPr>
          <w:ilvl w:val="0"/>
          <w:numId w:val="4"/>
        </w:numPr>
        <w:spacing w:line="360" w:lineRule="auto"/>
      </w:pPr>
      <w:r w:rsidRPr="004D3760">
        <w:t>Generate a unique tracking ID after successful booking</w:t>
      </w:r>
    </w:p>
    <w:p w14:paraId="36B66A96" w14:textId="77777777" w:rsidR="004D3760" w:rsidRPr="004D3760" w:rsidRDefault="004D3760">
      <w:pPr>
        <w:numPr>
          <w:ilvl w:val="0"/>
          <w:numId w:val="4"/>
        </w:numPr>
        <w:spacing w:line="360" w:lineRule="auto"/>
      </w:pPr>
      <w:r w:rsidRPr="004D3760">
        <w:t>Track shipment status in real time using the tracking ID</w:t>
      </w:r>
    </w:p>
    <w:p w14:paraId="0F23C480" w14:textId="77777777" w:rsidR="004D3760" w:rsidRPr="004D3760" w:rsidRDefault="004D3760">
      <w:pPr>
        <w:numPr>
          <w:ilvl w:val="0"/>
          <w:numId w:val="4"/>
        </w:numPr>
        <w:spacing w:line="360" w:lineRule="auto"/>
      </w:pPr>
      <w:r w:rsidRPr="004D3760">
        <w:t>View booking history and detailed parcel status updates</w:t>
      </w:r>
    </w:p>
    <w:p w14:paraId="6A362B54" w14:textId="77777777" w:rsidR="004D3760" w:rsidRPr="004D3760" w:rsidRDefault="004D3760" w:rsidP="004D3760">
      <w:pPr>
        <w:spacing w:line="360" w:lineRule="auto"/>
        <w:ind w:left="720"/>
      </w:pPr>
      <w:r w:rsidRPr="004D3760">
        <w:lastRenderedPageBreak/>
        <w:t>This module enhances transparency and improves customer satisfaction by providing real-time visibility of courier deliveries.</w:t>
      </w:r>
    </w:p>
    <w:p w14:paraId="3B2924A3" w14:textId="77777777" w:rsidR="004D3760" w:rsidRPr="004D3760" w:rsidRDefault="004D3760" w:rsidP="004D3760">
      <w:pPr>
        <w:spacing w:line="360" w:lineRule="auto"/>
        <w:ind w:left="720"/>
      </w:pPr>
      <w:r w:rsidRPr="004D3760">
        <w:pict w14:anchorId="3CE22CA2">
          <v:rect id="_x0000_i1228" style="width:0;height:1.5pt" o:hralign="center" o:hrstd="t" o:hr="t" fillcolor="#a0a0a0" stroked="f"/>
        </w:pict>
      </w:r>
    </w:p>
    <w:p w14:paraId="346F4301" w14:textId="77777777" w:rsidR="004D3760" w:rsidRPr="004D3760" w:rsidRDefault="004D3760" w:rsidP="004D3760">
      <w:pPr>
        <w:spacing w:line="360" w:lineRule="auto"/>
        <w:rPr>
          <w:b/>
          <w:bCs/>
        </w:rPr>
      </w:pPr>
      <w:r w:rsidRPr="004D3760">
        <w:rPr>
          <w:b/>
          <w:bCs/>
        </w:rPr>
        <w:t>2.1.3 Admin Module</w:t>
      </w:r>
    </w:p>
    <w:p w14:paraId="2B6A4346" w14:textId="77777777" w:rsidR="004D3760" w:rsidRPr="004D3760" w:rsidRDefault="004D3760" w:rsidP="004D3760">
      <w:pPr>
        <w:spacing w:line="360" w:lineRule="auto"/>
        <w:ind w:left="720"/>
      </w:pPr>
      <w:r w:rsidRPr="004D3760">
        <w:t>The Admin Module provides centralized control over the entire courier management system. Admin users have full access to configure, monitor, and manage system-wide operations.</w:t>
      </w:r>
    </w:p>
    <w:p w14:paraId="26A399F7" w14:textId="77777777" w:rsidR="004D3760" w:rsidRPr="004D3760" w:rsidRDefault="004D3760" w:rsidP="004D3760">
      <w:pPr>
        <w:spacing w:line="360" w:lineRule="auto"/>
        <w:ind w:left="720"/>
      </w:pPr>
      <w:r w:rsidRPr="004D3760">
        <w:t>The system enables the admin to:</w:t>
      </w:r>
    </w:p>
    <w:p w14:paraId="6D5661C8" w14:textId="77777777" w:rsidR="004D3760" w:rsidRPr="004D3760" w:rsidRDefault="004D3760">
      <w:pPr>
        <w:numPr>
          <w:ilvl w:val="0"/>
          <w:numId w:val="5"/>
        </w:numPr>
        <w:spacing w:line="360" w:lineRule="auto"/>
      </w:pPr>
      <w:r w:rsidRPr="004D3760">
        <w:t>Log in securely using authentication mechanisms</w:t>
      </w:r>
    </w:p>
    <w:p w14:paraId="25F239AF" w14:textId="77777777" w:rsidR="004D3760" w:rsidRPr="004D3760" w:rsidRDefault="004D3760">
      <w:pPr>
        <w:numPr>
          <w:ilvl w:val="0"/>
          <w:numId w:val="5"/>
        </w:numPr>
        <w:spacing w:line="360" w:lineRule="auto"/>
      </w:pPr>
      <w:r w:rsidRPr="004D3760">
        <w:t>Manage courier hubs by adding, updating, or deactivating hubs</w:t>
      </w:r>
    </w:p>
    <w:p w14:paraId="589BA426" w14:textId="77777777" w:rsidR="004D3760" w:rsidRPr="004D3760" w:rsidRDefault="004D3760">
      <w:pPr>
        <w:numPr>
          <w:ilvl w:val="0"/>
          <w:numId w:val="5"/>
        </w:numPr>
        <w:spacing w:line="360" w:lineRule="auto"/>
      </w:pPr>
      <w:r w:rsidRPr="004D3760">
        <w:t>Manage vehicles and define delivery routes</w:t>
      </w:r>
    </w:p>
    <w:p w14:paraId="65F51AC5" w14:textId="77777777" w:rsidR="004D3760" w:rsidRPr="004D3760" w:rsidRDefault="004D3760">
      <w:pPr>
        <w:numPr>
          <w:ilvl w:val="0"/>
          <w:numId w:val="5"/>
        </w:numPr>
        <w:spacing w:line="360" w:lineRule="auto"/>
      </w:pPr>
      <w:r w:rsidRPr="004D3760">
        <w:t>Create, update, and deactivate staff accounts</w:t>
      </w:r>
    </w:p>
    <w:p w14:paraId="0710F706" w14:textId="77777777" w:rsidR="004D3760" w:rsidRPr="004D3760" w:rsidRDefault="004D3760">
      <w:pPr>
        <w:numPr>
          <w:ilvl w:val="0"/>
          <w:numId w:val="5"/>
        </w:numPr>
        <w:spacing w:line="360" w:lineRule="auto"/>
      </w:pPr>
      <w:r w:rsidRPr="004D3760">
        <w:t>Monitor all parcel movements across hubs and cities</w:t>
      </w:r>
    </w:p>
    <w:p w14:paraId="30E15388" w14:textId="77777777" w:rsidR="004D3760" w:rsidRPr="004D3760" w:rsidRDefault="004D3760">
      <w:pPr>
        <w:numPr>
          <w:ilvl w:val="0"/>
          <w:numId w:val="5"/>
        </w:numPr>
        <w:spacing w:line="360" w:lineRule="auto"/>
      </w:pPr>
      <w:r w:rsidRPr="004D3760">
        <w:t>View system-wide analytics, reports, and performance statistics</w:t>
      </w:r>
    </w:p>
    <w:p w14:paraId="4F4E64A4" w14:textId="77777777" w:rsidR="004D3760" w:rsidRPr="004D3760" w:rsidRDefault="004D3760" w:rsidP="004D3760">
      <w:pPr>
        <w:spacing w:line="360" w:lineRule="auto"/>
        <w:ind w:left="720"/>
      </w:pPr>
      <w:r w:rsidRPr="004D3760">
        <w:t>This module ensures smooth administration, operational oversight, and effective decision-making.</w:t>
      </w:r>
    </w:p>
    <w:p w14:paraId="0D77D86C" w14:textId="77777777" w:rsidR="004D3760" w:rsidRPr="004D3760" w:rsidRDefault="004D3760" w:rsidP="004D3760">
      <w:pPr>
        <w:spacing w:line="360" w:lineRule="auto"/>
        <w:ind w:left="720"/>
      </w:pPr>
      <w:r w:rsidRPr="004D3760">
        <w:pict w14:anchorId="4BD71F3D">
          <v:rect id="_x0000_i1229" style="width:0;height:1.5pt" o:hralign="center" o:hrstd="t" o:hr="t" fillcolor="#a0a0a0" stroked="f"/>
        </w:pict>
      </w:r>
    </w:p>
    <w:p w14:paraId="49B66FD7" w14:textId="77777777" w:rsidR="004D3760" w:rsidRPr="004D3760" w:rsidRDefault="004D3760" w:rsidP="004D3760">
      <w:pPr>
        <w:spacing w:line="360" w:lineRule="auto"/>
        <w:rPr>
          <w:b/>
          <w:bCs/>
        </w:rPr>
      </w:pPr>
      <w:r w:rsidRPr="004D3760">
        <w:rPr>
          <w:b/>
          <w:bCs/>
        </w:rPr>
        <w:t>2.1.4 Hub &amp; Delivery Management</w:t>
      </w:r>
    </w:p>
    <w:p w14:paraId="76ED6551" w14:textId="77777777" w:rsidR="004D3760" w:rsidRPr="004D3760" w:rsidRDefault="004D3760" w:rsidP="004D3760">
      <w:pPr>
        <w:spacing w:line="360" w:lineRule="auto"/>
        <w:ind w:left="720"/>
      </w:pPr>
      <w:r w:rsidRPr="004D3760">
        <w:t>This module supports day-to-day operational activities at the hub and delivery level. It ensures efficient coordination between hubs and delivery personnel.</w:t>
      </w:r>
    </w:p>
    <w:p w14:paraId="0C54C8F1" w14:textId="77777777" w:rsidR="004D3760" w:rsidRPr="004D3760" w:rsidRDefault="004D3760" w:rsidP="004D3760">
      <w:pPr>
        <w:spacing w:line="360" w:lineRule="auto"/>
        <w:ind w:left="720"/>
      </w:pPr>
      <w:r w:rsidRPr="004D3760">
        <w:t>The system allows hub managers to:</w:t>
      </w:r>
    </w:p>
    <w:p w14:paraId="2BAD8A69" w14:textId="77777777" w:rsidR="004D3760" w:rsidRPr="004D3760" w:rsidRDefault="004D3760">
      <w:pPr>
        <w:numPr>
          <w:ilvl w:val="0"/>
          <w:numId w:val="6"/>
        </w:numPr>
        <w:spacing w:line="360" w:lineRule="auto"/>
      </w:pPr>
      <w:r w:rsidRPr="004D3760">
        <w:t>Manage parcels assigned to their respective hubs</w:t>
      </w:r>
    </w:p>
    <w:p w14:paraId="3BA3B536" w14:textId="77777777" w:rsidR="004D3760" w:rsidRPr="004D3760" w:rsidRDefault="004D3760">
      <w:pPr>
        <w:numPr>
          <w:ilvl w:val="0"/>
          <w:numId w:val="6"/>
        </w:numPr>
        <w:spacing w:line="360" w:lineRule="auto"/>
      </w:pPr>
      <w:r w:rsidRPr="004D3760">
        <w:t>Assign parcels to delivery staff for last-mile delivery</w:t>
      </w:r>
    </w:p>
    <w:p w14:paraId="126BB502" w14:textId="77777777" w:rsidR="004D3760" w:rsidRPr="004D3760" w:rsidRDefault="004D3760">
      <w:pPr>
        <w:numPr>
          <w:ilvl w:val="0"/>
          <w:numId w:val="6"/>
        </w:numPr>
        <w:spacing w:line="360" w:lineRule="auto"/>
      </w:pPr>
      <w:r w:rsidRPr="004D3760">
        <w:t>Track hub-to-hub parcel transfers</w:t>
      </w:r>
    </w:p>
    <w:p w14:paraId="490BBFC7" w14:textId="77777777" w:rsidR="004D3760" w:rsidRPr="004D3760" w:rsidRDefault="004D3760">
      <w:pPr>
        <w:numPr>
          <w:ilvl w:val="0"/>
          <w:numId w:val="6"/>
        </w:numPr>
        <w:spacing w:line="360" w:lineRule="auto"/>
      </w:pPr>
      <w:r w:rsidRPr="004D3760">
        <w:t xml:space="preserve">Update parcel status such as </w:t>
      </w:r>
      <w:r w:rsidRPr="004D3760">
        <w:rPr>
          <w:i/>
          <w:iCs/>
        </w:rPr>
        <w:t>In Transit</w:t>
      </w:r>
      <w:r w:rsidRPr="004D3760">
        <w:t xml:space="preserve">, </w:t>
      </w:r>
      <w:r w:rsidRPr="004D3760">
        <w:rPr>
          <w:i/>
          <w:iCs/>
        </w:rPr>
        <w:t>Out for Delivery</w:t>
      </w:r>
      <w:r w:rsidRPr="004D3760">
        <w:t xml:space="preserve">, and </w:t>
      </w:r>
      <w:r w:rsidRPr="004D3760">
        <w:rPr>
          <w:i/>
          <w:iCs/>
        </w:rPr>
        <w:t>Delivered</w:t>
      </w:r>
    </w:p>
    <w:p w14:paraId="62C91C05" w14:textId="77777777" w:rsidR="004D3760" w:rsidRPr="004D3760" w:rsidRDefault="004D3760" w:rsidP="004D3760">
      <w:pPr>
        <w:spacing w:line="360" w:lineRule="auto"/>
        <w:ind w:left="720"/>
      </w:pPr>
      <w:r w:rsidRPr="004D3760">
        <w:t>Delivery staff can:</w:t>
      </w:r>
    </w:p>
    <w:p w14:paraId="5844C6C7" w14:textId="77777777" w:rsidR="004D3760" w:rsidRPr="004D3760" w:rsidRDefault="004D3760">
      <w:pPr>
        <w:numPr>
          <w:ilvl w:val="0"/>
          <w:numId w:val="7"/>
        </w:numPr>
        <w:spacing w:line="360" w:lineRule="auto"/>
      </w:pPr>
      <w:r w:rsidRPr="004D3760">
        <w:t>View assigned delivery tasks</w:t>
      </w:r>
    </w:p>
    <w:p w14:paraId="618AADC3" w14:textId="77777777" w:rsidR="004D3760" w:rsidRPr="004D3760" w:rsidRDefault="004D3760">
      <w:pPr>
        <w:numPr>
          <w:ilvl w:val="0"/>
          <w:numId w:val="7"/>
        </w:numPr>
        <w:spacing w:line="360" w:lineRule="auto"/>
      </w:pPr>
      <w:r w:rsidRPr="004D3760">
        <w:t>Update delivery status in real time</w:t>
      </w:r>
    </w:p>
    <w:p w14:paraId="2038FA24" w14:textId="77777777" w:rsidR="004D3760" w:rsidRPr="004D3760" w:rsidRDefault="004D3760">
      <w:pPr>
        <w:numPr>
          <w:ilvl w:val="0"/>
          <w:numId w:val="7"/>
        </w:numPr>
        <w:spacing w:line="360" w:lineRule="auto"/>
      </w:pPr>
      <w:r w:rsidRPr="004D3760">
        <w:t>Report delivery completion or issues</w:t>
      </w:r>
    </w:p>
    <w:p w14:paraId="44E10AEC" w14:textId="77777777" w:rsidR="004D3760" w:rsidRPr="004D3760" w:rsidRDefault="004D3760" w:rsidP="004D3760">
      <w:pPr>
        <w:spacing w:line="360" w:lineRule="auto"/>
        <w:ind w:left="720"/>
      </w:pPr>
      <w:r w:rsidRPr="004D3760">
        <w:t>This module ensures timely parcel movement and accurate delivery status updates.</w:t>
      </w:r>
    </w:p>
    <w:p w14:paraId="086CE365" w14:textId="77777777" w:rsidR="004D3760" w:rsidRPr="004D3760" w:rsidRDefault="004D3760" w:rsidP="004D3760">
      <w:pPr>
        <w:spacing w:line="360" w:lineRule="auto"/>
        <w:ind w:left="720"/>
      </w:pPr>
      <w:r w:rsidRPr="004D3760">
        <w:lastRenderedPageBreak/>
        <w:pict w14:anchorId="16D63F94">
          <v:rect id="_x0000_i1230" style="width:0;height:1.5pt" o:hralign="center" o:hrstd="t" o:hr="t" fillcolor="#a0a0a0" stroked="f"/>
        </w:pict>
      </w:r>
    </w:p>
    <w:p w14:paraId="545C3D22" w14:textId="77777777" w:rsidR="004D3760" w:rsidRPr="004D3760" w:rsidRDefault="004D3760" w:rsidP="004D3760">
      <w:pPr>
        <w:spacing w:line="360" w:lineRule="auto"/>
        <w:rPr>
          <w:b/>
          <w:bCs/>
        </w:rPr>
      </w:pPr>
      <w:r w:rsidRPr="004D3760">
        <w:rPr>
          <w:b/>
          <w:bCs/>
        </w:rPr>
        <w:t>2.1.5 Parcel Tracking System</w:t>
      </w:r>
    </w:p>
    <w:p w14:paraId="71A217F7" w14:textId="77777777" w:rsidR="004D3760" w:rsidRPr="004D3760" w:rsidRDefault="004D3760" w:rsidP="004D3760">
      <w:pPr>
        <w:spacing w:line="360" w:lineRule="auto"/>
        <w:ind w:left="720"/>
      </w:pPr>
      <w:r w:rsidRPr="004D3760">
        <w:t>The Parcel Tracking System is a core feature that enables real-time monitoring of courier shipments throughout the delivery lifecycle.</w:t>
      </w:r>
    </w:p>
    <w:p w14:paraId="727E5E08" w14:textId="77777777" w:rsidR="004D3760" w:rsidRPr="004D3760" w:rsidRDefault="004D3760" w:rsidP="004D3760">
      <w:pPr>
        <w:spacing w:line="360" w:lineRule="auto"/>
        <w:ind w:left="720"/>
      </w:pPr>
      <w:r w:rsidRPr="004D3760">
        <w:t>The system provides:</w:t>
      </w:r>
    </w:p>
    <w:p w14:paraId="74EA4A1F" w14:textId="77777777" w:rsidR="004D3760" w:rsidRPr="004D3760" w:rsidRDefault="004D3760">
      <w:pPr>
        <w:numPr>
          <w:ilvl w:val="0"/>
          <w:numId w:val="8"/>
        </w:numPr>
        <w:spacing w:line="360" w:lineRule="auto"/>
      </w:pPr>
      <w:r w:rsidRPr="004D3760">
        <w:t>Automatic generation of a unique tracking ID for each parcel</w:t>
      </w:r>
    </w:p>
    <w:p w14:paraId="5B2A72C8" w14:textId="77777777" w:rsidR="004D3760" w:rsidRPr="004D3760" w:rsidRDefault="004D3760">
      <w:pPr>
        <w:numPr>
          <w:ilvl w:val="0"/>
          <w:numId w:val="8"/>
        </w:numPr>
        <w:spacing w:line="360" w:lineRule="auto"/>
      </w:pPr>
      <w:r w:rsidRPr="004D3760">
        <w:t>Real-time parcel status updates at every delivery stage</w:t>
      </w:r>
    </w:p>
    <w:p w14:paraId="068255AD" w14:textId="77777777" w:rsidR="004D3760" w:rsidRPr="004D3760" w:rsidRDefault="004D3760">
      <w:pPr>
        <w:numPr>
          <w:ilvl w:val="0"/>
          <w:numId w:val="8"/>
        </w:numPr>
        <w:spacing w:line="360" w:lineRule="auto"/>
      </w:pPr>
      <w:r w:rsidRPr="004D3760">
        <w:t>Route-based parcel movement tracking between hubs</w:t>
      </w:r>
    </w:p>
    <w:p w14:paraId="511D7A5B" w14:textId="77777777" w:rsidR="004D3760" w:rsidRPr="004D3760" w:rsidRDefault="004D3760">
      <w:pPr>
        <w:numPr>
          <w:ilvl w:val="0"/>
          <w:numId w:val="8"/>
        </w:numPr>
        <w:spacing w:line="360" w:lineRule="auto"/>
      </w:pPr>
      <w:r w:rsidRPr="004D3760">
        <w:t>Location-based tracking using city latitude and longitude coordinates</w:t>
      </w:r>
    </w:p>
    <w:p w14:paraId="72EBCAD9" w14:textId="77777777" w:rsidR="004D3760" w:rsidRPr="004D3760" w:rsidRDefault="004D3760" w:rsidP="004D3760">
      <w:pPr>
        <w:spacing w:line="360" w:lineRule="auto"/>
        <w:ind w:left="720"/>
      </w:pPr>
      <w:r w:rsidRPr="004D3760">
        <w:t>This system improves transparency, reduces customer inquiries, and enables efficient tracking of courier parcels across multiple locations.</w:t>
      </w:r>
    </w:p>
    <w:p w14:paraId="127D49AB" w14:textId="7471D11E" w:rsidR="00C55E40" w:rsidRPr="00C55E40" w:rsidRDefault="004D3760" w:rsidP="00C55E40">
      <w:pPr>
        <w:suppressAutoHyphens w:val="0"/>
        <w:spacing w:after="200" w:line="276" w:lineRule="auto"/>
        <w:rPr>
          <w:b/>
          <w:bCs/>
          <w:sz w:val="28"/>
        </w:rPr>
      </w:pPr>
      <w:r w:rsidRPr="00C55E40">
        <w:rPr>
          <w:b/>
          <w:bCs/>
        </w:rPr>
        <w:br w:type="page"/>
      </w:r>
      <w:r w:rsidR="00C55E40" w:rsidRPr="00C55E40">
        <w:rPr>
          <w:b/>
          <w:bCs/>
          <w:sz w:val="28"/>
        </w:rPr>
        <w:lastRenderedPageBreak/>
        <w:t>2.2 NON-FUNCTIONAL REQUIREMENTS</w:t>
      </w:r>
    </w:p>
    <w:p w14:paraId="6B7FDA8B" w14:textId="77777777" w:rsidR="00C55E40" w:rsidRPr="00C55E40" w:rsidRDefault="00C55E40" w:rsidP="00C55E40">
      <w:pPr>
        <w:ind w:left="720"/>
        <w:rPr>
          <w:sz w:val="28"/>
        </w:rPr>
      </w:pPr>
      <w:r w:rsidRPr="00C55E40">
        <w:rPr>
          <w:sz w:val="28"/>
        </w:rPr>
        <w:t>Non-functional requirements define the quality attributes of the Courier Service Management System. These requirements focus on usability, performance, security, and system constraints to ensure reliable and efficient operation of the application.</w:t>
      </w:r>
    </w:p>
    <w:p w14:paraId="22EFF3E5" w14:textId="77777777" w:rsidR="00C55E40" w:rsidRPr="00C55E40" w:rsidRDefault="00C55E40" w:rsidP="00C55E40">
      <w:pPr>
        <w:rPr>
          <w:sz w:val="28"/>
        </w:rPr>
      </w:pPr>
      <w:r w:rsidRPr="00C55E40">
        <w:rPr>
          <w:sz w:val="28"/>
        </w:rPr>
        <w:pict w14:anchorId="3A8F8C94">
          <v:rect id="_x0000_i1260" style="width:0;height:1.5pt" o:hralign="center" o:hrstd="t" o:hr="t" fillcolor="#a0a0a0" stroked="f"/>
        </w:pict>
      </w:r>
    </w:p>
    <w:p w14:paraId="6A6C5328" w14:textId="77777777" w:rsidR="00C55E40" w:rsidRPr="00C55E40" w:rsidRDefault="00C55E40" w:rsidP="00C55E40">
      <w:pPr>
        <w:rPr>
          <w:b/>
          <w:bCs/>
          <w:sz w:val="28"/>
        </w:rPr>
      </w:pPr>
      <w:r w:rsidRPr="00C55E40">
        <w:rPr>
          <w:b/>
          <w:bCs/>
          <w:sz w:val="28"/>
        </w:rPr>
        <w:t>2.2.1 Interface Requirements</w:t>
      </w:r>
    </w:p>
    <w:p w14:paraId="6AAB4D50" w14:textId="77777777" w:rsidR="00C55E40" w:rsidRPr="00C55E40" w:rsidRDefault="00C55E40" w:rsidP="00C55E40">
      <w:pPr>
        <w:rPr>
          <w:sz w:val="28"/>
        </w:rPr>
      </w:pPr>
    </w:p>
    <w:p w14:paraId="58BF23DC" w14:textId="4D705CF7" w:rsidR="00C55E40" w:rsidRPr="00C55E40" w:rsidRDefault="00C55E40" w:rsidP="00C55E40">
      <w:pPr>
        <w:ind w:left="720"/>
        <w:rPr>
          <w:sz w:val="28"/>
        </w:rPr>
      </w:pPr>
      <w:r w:rsidRPr="00C55E40">
        <w:rPr>
          <w:sz w:val="28"/>
        </w:rPr>
        <w:t>The system provides a modern, responsive, and user-friendly web interface that ensures smooth interaction across devices and user roles.</w:t>
      </w:r>
    </w:p>
    <w:p w14:paraId="5350C90A" w14:textId="77777777" w:rsidR="00C55E40" w:rsidRPr="00C55E40" w:rsidRDefault="00C55E40" w:rsidP="00C55E40">
      <w:pPr>
        <w:rPr>
          <w:sz w:val="28"/>
        </w:rPr>
      </w:pPr>
    </w:p>
    <w:p w14:paraId="37CF9234" w14:textId="48C1F13F" w:rsidR="00C55E40" w:rsidRPr="00C55E40" w:rsidRDefault="00C55E40" w:rsidP="00C55E40">
      <w:pPr>
        <w:rPr>
          <w:sz w:val="28"/>
        </w:rPr>
      </w:pPr>
      <w:r w:rsidRPr="00C55E40">
        <w:rPr>
          <w:sz w:val="28"/>
        </w:rPr>
        <w:t>The interface requirements include:</w:t>
      </w:r>
    </w:p>
    <w:p w14:paraId="3128A238" w14:textId="77777777" w:rsidR="00C55E40" w:rsidRPr="00C55E40" w:rsidRDefault="00C55E40">
      <w:pPr>
        <w:numPr>
          <w:ilvl w:val="0"/>
          <w:numId w:val="9"/>
        </w:numPr>
        <w:rPr>
          <w:sz w:val="28"/>
        </w:rPr>
      </w:pPr>
      <w:r w:rsidRPr="00C55E40">
        <w:rPr>
          <w:sz w:val="28"/>
        </w:rPr>
        <w:t>A responsive web interface that works efficiently on desktops, tablets, and mobile devices</w:t>
      </w:r>
    </w:p>
    <w:p w14:paraId="7EE40333" w14:textId="77777777" w:rsidR="00C55E40" w:rsidRPr="00C55E40" w:rsidRDefault="00C55E40">
      <w:pPr>
        <w:numPr>
          <w:ilvl w:val="0"/>
          <w:numId w:val="9"/>
        </w:numPr>
        <w:rPr>
          <w:sz w:val="28"/>
        </w:rPr>
      </w:pPr>
      <w:r w:rsidRPr="00C55E40">
        <w:rPr>
          <w:sz w:val="28"/>
        </w:rPr>
        <w:t>Role-based dashboards customized for Admin, Hub Manager, Delivery Staff, and Customer</w:t>
      </w:r>
    </w:p>
    <w:p w14:paraId="0C5BB8F6" w14:textId="77777777" w:rsidR="00C55E40" w:rsidRPr="00C55E40" w:rsidRDefault="00C55E40">
      <w:pPr>
        <w:numPr>
          <w:ilvl w:val="0"/>
          <w:numId w:val="9"/>
        </w:numPr>
        <w:rPr>
          <w:sz w:val="28"/>
        </w:rPr>
      </w:pPr>
      <w:r w:rsidRPr="00C55E40">
        <w:rPr>
          <w:sz w:val="28"/>
        </w:rPr>
        <w:t>Simple and intuitive navigation for easy access to system features</w:t>
      </w:r>
    </w:p>
    <w:p w14:paraId="35D36B8B" w14:textId="77777777" w:rsidR="00C55E40" w:rsidRPr="00C55E40" w:rsidRDefault="00C55E40">
      <w:pPr>
        <w:numPr>
          <w:ilvl w:val="0"/>
          <w:numId w:val="9"/>
        </w:numPr>
        <w:rPr>
          <w:sz w:val="28"/>
        </w:rPr>
      </w:pPr>
      <w:r w:rsidRPr="00C55E40">
        <w:rPr>
          <w:sz w:val="28"/>
        </w:rPr>
        <w:t>Secure authentication pages for login and registration to protect user credentials</w:t>
      </w:r>
    </w:p>
    <w:p w14:paraId="0AD1737D" w14:textId="77777777" w:rsidR="00C55E40" w:rsidRDefault="00C55E40" w:rsidP="00C55E40">
      <w:pPr>
        <w:rPr>
          <w:sz w:val="28"/>
        </w:rPr>
      </w:pPr>
      <w:r w:rsidRPr="00C55E40">
        <w:rPr>
          <w:sz w:val="28"/>
        </w:rPr>
        <w:t>The interface design focuses on clarity, accessibility, and ease of use to improve user experience.</w:t>
      </w:r>
    </w:p>
    <w:p w14:paraId="374726A8" w14:textId="77777777" w:rsidR="00C55E40" w:rsidRPr="00C55E40" w:rsidRDefault="00C55E40" w:rsidP="00C55E40">
      <w:pPr>
        <w:rPr>
          <w:sz w:val="28"/>
        </w:rPr>
      </w:pPr>
    </w:p>
    <w:p w14:paraId="20483A89" w14:textId="77777777" w:rsidR="00C55E40" w:rsidRPr="00C55E40" w:rsidRDefault="00C55E40" w:rsidP="00C55E40">
      <w:pPr>
        <w:rPr>
          <w:sz w:val="28"/>
        </w:rPr>
      </w:pPr>
      <w:r w:rsidRPr="00C55E40">
        <w:rPr>
          <w:sz w:val="28"/>
        </w:rPr>
        <w:pict w14:anchorId="3010DF2F">
          <v:rect id="_x0000_i1261" style="width:0;height:1.5pt" o:hralign="center" o:hrstd="t" o:hr="t" fillcolor="#a0a0a0" stroked="f"/>
        </w:pict>
      </w:r>
    </w:p>
    <w:p w14:paraId="637CEFD0" w14:textId="77777777" w:rsidR="00C55E40" w:rsidRDefault="00C55E40" w:rsidP="00C55E40">
      <w:pPr>
        <w:rPr>
          <w:b/>
          <w:bCs/>
          <w:sz w:val="28"/>
        </w:rPr>
      </w:pPr>
    </w:p>
    <w:p w14:paraId="0DFA4F1F" w14:textId="3FA2CC1B" w:rsidR="00C55E40" w:rsidRPr="00C55E40" w:rsidRDefault="00C55E40" w:rsidP="00C55E40">
      <w:pPr>
        <w:rPr>
          <w:b/>
          <w:bCs/>
          <w:sz w:val="28"/>
        </w:rPr>
      </w:pPr>
      <w:r w:rsidRPr="00C55E40">
        <w:rPr>
          <w:b/>
          <w:bCs/>
          <w:sz w:val="28"/>
        </w:rPr>
        <w:t>2.2.2 Performance Requirements</w:t>
      </w:r>
    </w:p>
    <w:p w14:paraId="2A19FC22" w14:textId="77777777" w:rsidR="00C55E40" w:rsidRPr="00C55E40" w:rsidRDefault="00C55E40" w:rsidP="00C55E40">
      <w:pPr>
        <w:rPr>
          <w:sz w:val="28"/>
        </w:rPr>
      </w:pPr>
    </w:p>
    <w:p w14:paraId="56BA1853" w14:textId="77777777" w:rsidR="00C55E40" w:rsidRPr="00C55E40" w:rsidRDefault="00C55E40" w:rsidP="00C55E40">
      <w:pPr>
        <w:rPr>
          <w:sz w:val="28"/>
        </w:rPr>
      </w:pPr>
      <w:r w:rsidRPr="00C55E40">
        <w:rPr>
          <w:sz w:val="28"/>
        </w:rPr>
        <w:t>The system is designed to deliver high performance and reliability under varying workloads.</w:t>
      </w:r>
    </w:p>
    <w:p w14:paraId="3C440D9B" w14:textId="77777777" w:rsidR="00C55E40" w:rsidRPr="00C55E40" w:rsidRDefault="00C55E40" w:rsidP="00C55E40">
      <w:pPr>
        <w:rPr>
          <w:sz w:val="28"/>
        </w:rPr>
      </w:pPr>
      <w:r w:rsidRPr="00C55E40">
        <w:rPr>
          <w:sz w:val="28"/>
        </w:rPr>
        <w:t>The performance requirements include:</w:t>
      </w:r>
    </w:p>
    <w:p w14:paraId="19CACAE7" w14:textId="77777777" w:rsidR="00C55E40" w:rsidRPr="00C55E40" w:rsidRDefault="00C55E40">
      <w:pPr>
        <w:numPr>
          <w:ilvl w:val="0"/>
          <w:numId w:val="10"/>
        </w:numPr>
        <w:rPr>
          <w:sz w:val="28"/>
        </w:rPr>
      </w:pPr>
      <w:r w:rsidRPr="00C55E40">
        <w:rPr>
          <w:sz w:val="28"/>
        </w:rPr>
        <w:t>Support for multiple concurrent users without system degradation</w:t>
      </w:r>
    </w:p>
    <w:p w14:paraId="13D6C05C" w14:textId="77777777" w:rsidR="00C55E40" w:rsidRPr="00C55E40" w:rsidRDefault="00C55E40">
      <w:pPr>
        <w:numPr>
          <w:ilvl w:val="0"/>
          <w:numId w:val="10"/>
        </w:numPr>
        <w:rPr>
          <w:sz w:val="28"/>
        </w:rPr>
      </w:pPr>
      <w:r w:rsidRPr="00C55E40">
        <w:rPr>
          <w:sz w:val="28"/>
        </w:rPr>
        <w:t>Fast parcel search and tracking to provide real-time updates to customers</w:t>
      </w:r>
    </w:p>
    <w:p w14:paraId="309E44FE" w14:textId="77777777" w:rsidR="00C55E40" w:rsidRPr="00C55E40" w:rsidRDefault="00C55E40">
      <w:pPr>
        <w:numPr>
          <w:ilvl w:val="0"/>
          <w:numId w:val="10"/>
        </w:numPr>
        <w:rPr>
          <w:sz w:val="28"/>
        </w:rPr>
      </w:pPr>
      <w:r w:rsidRPr="00C55E40">
        <w:rPr>
          <w:sz w:val="28"/>
        </w:rPr>
        <w:t>Optimized API response times for smooth frontend-backend communication</w:t>
      </w:r>
    </w:p>
    <w:p w14:paraId="42C98742" w14:textId="77777777" w:rsidR="00C55E40" w:rsidRPr="00C55E40" w:rsidRDefault="00C55E40" w:rsidP="00C55E40">
      <w:pPr>
        <w:rPr>
          <w:sz w:val="28"/>
        </w:rPr>
      </w:pPr>
      <w:r w:rsidRPr="00C55E40">
        <w:rPr>
          <w:sz w:val="28"/>
        </w:rPr>
        <w:t>Efficient database queries and optimized REST APIs ensure quick data retrieval and processing.</w:t>
      </w:r>
    </w:p>
    <w:p w14:paraId="7365C232" w14:textId="77777777" w:rsidR="00C55E40" w:rsidRDefault="00C55E40" w:rsidP="00C55E40">
      <w:pPr>
        <w:rPr>
          <w:sz w:val="28"/>
        </w:rPr>
      </w:pPr>
      <w:r w:rsidRPr="00C55E40">
        <w:rPr>
          <w:sz w:val="28"/>
        </w:rPr>
        <w:pict w14:anchorId="124EEA9D">
          <v:rect id="_x0000_i1262" style="width:0;height:1.5pt" o:hralign="center" o:hrstd="t" o:hr="t" fillcolor="#a0a0a0" stroked="f"/>
        </w:pict>
      </w:r>
    </w:p>
    <w:p w14:paraId="752C4238" w14:textId="77777777" w:rsidR="00C55E40" w:rsidRDefault="00C55E40" w:rsidP="00C55E40">
      <w:pPr>
        <w:rPr>
          <w:sz w:val="28"/>
        </w:rPr>
      </w:pPr>
    </w:p>
    <w:p w14:paraId="09D14BAE" w14:textId="77777777" w:rsidR="00C55E40" w:rsidRDefault="00C55E40">
      <w:pPr>
        <w:suppressAutoHyphens w:val="0"/>
        <w:spacing w:after="200" w:line="276" w:lineRule="auto"/>
        <w:rPr>
          <w:sz w:val="28"/>
        </w:rPr>
      </w:pPr>
      <w:r>
        <w:rPr>
          <w:sz w:val="28"/>
        </w:rPr>
        <w:br w:type="page"/>
      </w:r>
    </w:p>
    <w:p w14:paraId="469BF1FE" w14:textId="3DF56285" w:rsidR="00C55E40" w:rsidRPr="00C55E40" w:rsidRDefault="00C55E40" w:rsidP="00C55E40">
      <w:pPr>
        <w:rPr>
          <w:b/>
          <w:bCs/>
          <w:sz w:val="28"/>
        </w:rPr>
      </w:pPr>
      <w:r w:rsidRPr="00C55E40">
        <w:rPr>
          <w:b/>
          <w:bCs/>
          <w:sz w:val="28"/>
        </w:rPr>
        <w:lastRenderedPageBreak/>
        <w:t>2.2.3 Security Requirements</w:t>
      </w:r>
    </w:p>
    <w:p w14:paraId="6A060F14" w14:textId="77777777" w:rsidR="00C55E40" w:rsidRDefault="00C55E40" w:rsidP="00C55E40">
      <w:pPr>
        <w:rPr>
          <w:sz w:val="28"/>
        </w:rPr>
      </w:pPr>
    </w:p>
    <w:p w14:paraId="679F6C52" w14:textId="3D511100" w:rsidR="00C55E40" w:rsidRPr="00C55E40" w:rsidRDefault="00C55E40" w:rsidP="00C55E40">
      <w:pPr>
        <w:rPr>
          <w:sz w:val="28"/>
        </w:rPr>
      </w:pPr>
      <w:r w:rsidRPr="00C55E40">
        <w:rPr>
          <w:sz w:val="28"/>
        </w:rPr>
        <w:t>Security is a critical aspect of the Courier Service Management System, as it handles sensitive user and operational data.</w:t>
      </w:r>
    </w:p>
    <w:p w14:paraId="6A0B77D4" w14:textId="77777777" w:rsidR="00C55E40" w:rsidRPr="00C55E40" w:rsidRDefault="00C55E40" w:rsidP="00C55E40">
      <w:pPr>
        <w:rPr>
          <w:sz w:val="28"/>
        </w:rPr>
      </w:pPr>
      <w:r w:rsidRPr="00C55E40">
        <w:rPr>
          <w:sz w:val="28"/>
        </w:rPr>
        <w:t>The system ensures security through:</w:t>
      </w:r>
    </w:p>
    <w:p w14:paraId="5500EB63" w14:textId="77777777" w:rsidR="00C55E40" w:rsidRPr="00C55E40" w:rsidRDefault="00C55E40">
      <w:pPr>
        <w:numPr>
          <w:ilvl w:val="0"/>
          <w:numId w:val="11"/>
        </w:numPr>
        <w:rPr>
          <w:sz w:val="28"/>
        </w:rPr>
      </w:pPr>
      <w:r w:rsidRPr="00C55E40">
        <w:rPr>
          <w:sz w:val="28"/>
        </w:rPr>
        <w:t>JWT-based authentication for secure and stateless user sessions</w:t>
      </w:r>
    </w:p>
    <w:p w14:paraId="1F5319F8" w14:textId="77777777" w:rsidR="00C55E40" w:rsidRPr="00C55E40" w:rsidRDefault="00C55E40">
      <w:pPr>
        <w:numPr>
          <w:ilvl w:val="0"/>
          <w:numId w:val="11"/>
        </w:numPr>
        <w:rPr>
          <w:sz w:val="28"/>
        </w:rPr>
      </w:pPr>
      <w:r w:rsidRPr="00C55E40">
        <w:rPr>
          <w:sz w:val="28"/>
        </w:rPr>
        <w:t>Role-based authorization to restrict access based on user responsibilities</w:t>
      </w:r>
    </w:p>
    <w:p w14:paraId="5218133D" w14:textId="77777777" w:rsidR="00C55E40" w:rsidRPr="00C55E40" w:rsidRDefault="00C55E40">
      <w:pPr>
        <w:numPr>
          <w:ilvl w:val="0"/>
          <w:numId w:val="11"/>
        </w:numPr>
        <w:rPr>
          <w:sz w:val="28"/>
        </w:rPr>
      </w:pPr>
      <w:r w:rsidRPr="00C55E40">
        <w:rPr>
          <w:sz w:val="28"/>
        </w:rPr>
        <w:t>Secure password encryption using industry-standard hashing algorithms</w:t>
      </w:r>
    </w:p>
    <w:p w14:paraId="00A6E454" w14:textId="77777777" w:rsidR="00C55E40" w:rsidRPr="00C55E40" w:rsidRDefault="00C55E40">
      <w:pPr>
        <w:numPr>
          <w:ilvl w:val="0"/>
          <w:numId w:val="11"/>
        </w:numPr>
        <w:rPr>
          <w:sz w:val="28"/>
        </w:rPr>
      </w:pPr>
      <w:r w:rsidRPr="00C55E40">
        <w:rPr>
          <w:sz w:val="28"/>
        </w:rPr>
        <w:t>Protected REST APIs to prevent unauthorized access and data manipulation</w:t>
      </w:r>
    </w:p>
    <w:p w14:paraId="1D9223D7" w14:textId="77777777" w:rsidR="00C55E40" w:rsidRPr="00C55E40" w:rsidRDefault="00C55E40" w:rsidP="00C55E40">
      <w:pPr>
        <w:rPr>
          <w:sz w:val="28"/>
        </w:rPr>
      </w:pPr>
      <w:r w:rsidRPr="00C55E40">
        <w:rPr>
          <w:sz w:val="28"/>
        </w:rPr>
        <w:t>These mechanisms collectively ensure data confidentiality, integrity, and system protection.</w:t>
      </w:r>
    </w:p>
    <w:p w14:paraId="0A75A0DD" w14:textId="77777777" w:rsidR="00C55E40" w:rsidRPr="00C55E40" w:rsidRDefault="00C55E40" w:rsidP="00C55E40">
      <w:pPr>
        <w:rPr>
          <w:sz w:val="28"/>
        </w:rPr>
      </w:pPr>
      <w:r w:rsidRPr="00C55E40">
        <w:rPr>
          <w:sz w:val="28"/>
        </w:rPr>
        <w:pict w14:anchorId="788B4905">
          <v:rect id="_x0000_i1263" style="width:0;height:1.5pt" o:hralign="center" o:hrstd="t" o:hr="t" fillcolor="#a0a0a0" stroked="f"/>
        </w:pict>
      </w:r>
    </w:p>
    <w:p w14:paraId="7EC5B71A" w14:textId="77777777" w:rsidR="0074308B" w:rsidRDefault="0074308B" w:rsidP="0074308B">
      <w:pPr>
        <w:ind w:left="720"/>
        <w:rPr>
          <w:sz w:val="28"/>
        </w:rPr>
      </w:pPr>
    </w:p>
    <w:p w14:paraId="5DA8EE46" w14:textId="05EA0B72" w:rsidR="00C55E40" w:rsidRDefault="00C55E40" w:rsidP="0074308B">
      <w:pPr>
        <w:rPr>
          <w:sz w:val="28"/>
        </w:rPr>
      </w:pPr>
      <w:r w:rsidRPr="00C55E40">
        <w:rPr>
          <w:sz w:val="28"/>
        </w:rPr>
        <w:t>2.2.4 Hardware &amp; Software Requirements</w:t>
      </w:r>
    </w:p>
    <w:p w14:paraId="7D312B87" w14:textId="77777777" w:rsidR="0074308B" w:rsidRPr="00C55E40" w:rsidRDefault="0074308B" w:rsidP="0074308B">
      <w:pPr>
        <w:rPr>
          <w:sz w:val="28"/>
        </w:rPr>
      </w:pPr>
    </w:p>
    <w:p w14:paraId="34C9ED87" w14:textId="77777777" w:rsidR="00C55E40" w:rsidRPr="00C55E40" w:rsidRDefault="00C55E40">
      <w:pPr>
        <w:numPr>
          <w:ilvl w:val="0"/>
          <w:numId w:val="9"/>
        </w:numPr>
        <w:rPr>
          <w:sz w:val="28"/>
        </w:rPr>
      </w:pPr>
      <w:r w:rsidRPr="00C55E40">
        <w:rPr>
          <w:sz w:val="28"/>
        </w:rPr>
        <w:t>Hardware Requirements</w:t>
      </w:r>
    </w:p>
    <w:p w14:paraId="41AA1A07" w14:textId="77777777" w:rsidR="00C55E40" w:rsidRPr="00C55E40" w:rsidRDefault="00C55E40">
      <w:pPr>
        <w:numPr>
          <w:ilvl w:val="0"/>
          <w:numId w:val="12"/>
        </w:numPr>
        <w:rPr>
          <w:sz w:val="28"/>
        </w:rPr>
      </w:pPr>
      <w:r w:rsidRPr="00C55E40">
        <w:rPr>
          <w:sz w:val="28"/>
        </w:rPr>
        <w:t>Minimum 4 GB RAM</w:t>
      </w:r>
    </w:p>
    <w:p w14:paraId="35B54B0C" w14:textId="77777777" w:rsidR="00C55E40" w:rsidRPr="00C55E40" w:rsidRDefault="00C55E40">
      <w:pPr>
        <w:numPr>
          <w:ilvl w:val="0"/>
          <w:numId w:val="12"/>
        </w:numPr>
        <w:rPr>
          <w:sz w:val="28"/>
        </w:rPr>
      </w:pPr>
      <w:r w:rsidRPr="00C55E40">
        <w:rPr>
          <w:sz w:val="28"/>
        </w:rPr>
        <w:t>Intel i3 processor or above</w:t>
      </w:r>
    </w:p>
    <w:p w14:paraId="070CD04C" w14:textId="77777777" w:rsidR="00C55E40" w:rsidRPr="00C55E40" w:rsidRDefault="00C55E40">
      <w:pPr>
        <w:numPr>
          <w:ilvl w:val="0"/>
          <w:numId w:val="12"/>
        </w:numPr>
        <w:rPr>
          <w:sz w:val="28"/>
        </w:rPr>
      </w:pPr>
      <w:r w:rsidRPr="00C55E40">
        <w:rPr>
          <w:sz w:val="28"/>
        </w:rPr>
        <w:t>Stable internet connectivity</w:t>
      </w:r>
    </w:p>
    <w:p w14:paraId="119FAB49" w14:textId="77777777" w:rsidR="00C55E40" w:rsidRPr="00C55E40" w:rsidRDefault="00C55E40">
      <w:pPr>
        <w:numPr>
          <w:ilvl w:val="0"/>
          <w:numId w:val="9"/>
        </w:numPr>
        <w:rPr>
          <w:sz w:val="28"/>
        </w:rPr>
      </w:pPr>
      <w:r w:rsidRPr="00C55E40">
        <w:rPr>
          <w:sz w:val="28"/>
        </w:rPr>
        <w:t>Software Requirements</w:t>
      </w:r>
    </w:p>
    <w:p w14:paraId="357AC16C" w14:textId="77777777" w:rsidR="00C55E40" w:rsidRPr="00C55E40" w:rsidRDefault="00C55E40">
      <w:pPr>
        <w:numPr>
          <w:ilvl w:val="0"/>
          <w:numId w:val="13"/>
        </w:numPr>
        <w:rPr>
          <w:sz w:val="28"/>
        </w:rPr>
      </w:pPr>
      <w:r w:rsidRPr="00C55E40">
        <w:rPr>
          <w:sz w:val="28"/>
        </w:rPr>
        <w:t>Frontend: React.js</w:t>
      </w:r>
    </w:p>
    <w:p w14:paraId="415B2506" w14:textId="77777777" w:rsidR="00C55E40" w:rsidRPr="00C55E40" w:rsidRDefault="00C55E40">
      <w:pPr>
        <w:numPr>
          <w:ilvl w:val="0"/>
          <w:numId w:val="13"/>
        </w:numPr>
        <w:rPr>
          <w:sz w:val="28"/>
        </w:rPr>
      </w:pPr>
      <w:r w:rsidRPr="00C55E40">
        <w:rPr>
          <w:sz w:val="28"/>
        </w:rPr>
        <w:t>Backend: Java, Spring Boot</w:t>
      </w:r>
    </w:p>
    <w:p w14:paraId="60A83A62" w14:textId="77777777" w:rsidR="00C55E40" w:rsidRPr="00C55E40" w:rsidRDefault="00C55E40">
      <w:pPr>
        <w:numPr>
          <w:ilvl w:val="0"/>
          <w:numId w:val="13"/>
        </w:numPr>
        <w:rPr>
          <w:sz w:val="28"/>
        </w:rPr>
      </w:pPr>
      <w:r w:rsidRPr="00C55E40">
        <w:rPr>
          <w:sz w:val="28"/>
        </w:rPr>
        <w:t>Database: MySQL</w:t>
      </w:r>
    </w:p>
    <w:p w14:paraId="30D4AE53" w14:textId="77777777" w:rsidR="00C55E40" w:rsidRPr="00C55E40" w:rsidRDefault="00C55E40">
      <w:pPr>
        <w:numPr>
          <w:ilvl w:val="0"/>
          <w:numId w:val="13"/>
        </w:numPr>
        <w:rPr>
          <w:sz w:val="28"/>
        </w:rPr>
      </w:pPr>
      <w:r w:rsidRPr="00C55E40">
        <w:rPr>
          <w:sz w:val="28"/>
        </w:rPr>
        <w:t>Server: Apache Tomcat / Embedded Spring Boot Server</w:t>
      </w:r>
    </w:p>
    <w:p w14:paraId="6A306F21" w14:textId="77777777" w:rsidR="00C55E40" w:rsidRPr="00C55E40" w:rsidRDefault="00C55E40">
      <w:pPr>
        <w:numPr>
          <w:ilvl w:val="0"/>
          <w:numId w:val="13"/>
        </w:numPr>
        <w:rPr>
          <w:sz w:val="28"/>
        </w:rPr>
      </w:pPr>
      <w:r w:rsidRPr="00C55E40">
        <w:rPr>
          <w:sz w:val="28"/>
        </w:rPr>
        <w:t>Cloud Platform: AWS (EC2 for deployment, RDS for database – basic usage)</w:t>
      </w:r>
    </w:p>
    <w:p w14:paraId="5F24420B" w14:textId="77777777" w:rsidR="00C55E40" w:rsidRPr="00C55E40" w:rsidRDefault="00C55E40">
      <w:pPr>
        <w:numPr>
          <w:ilvl w:val="0"/>
          <w:numId w:val="13"/>
        </w:numPr>
        <w:rPr>
          <w:sz w:val="28"/>
        </w:rPr>
      </w:pPr>
      <w:r w:rsidRPr="00C55E40">
        <w:rPr>
          <w:sz w:val="28"/>
        </w:rPr>
        <w:t>Tools: Docker and Jenkins (basic exposure for containerization and CI/CD)</w:t>
      </w:r>
    </w:p>
    <w:p w14:paraId="0D067FE8" w14:textId="77777777" w:rsidR="00C55E40" w:rsidRPr="00C55E40" w:rsidRDefault="00C55E40" w:rsidP="00C55E40">
      <w:pPr>
        <w:rPr>
          <w:b/>
          <w:bCs/>
          <w:sz w:val="28"/>
        </w:rPr>
      </w:pPr>
      <w:r w:rsidRPr="00C55E40">
        <w:rPr>
          <w:sz w:val="28"/>
        </w:rPr>
        <w:t>These requirements ensure smooth development, deployment, and scalability of the application.</w:t>
      </w:r>
    </w:p>
    <w:p w14:paraId="770B8B32" w14:textId="77777777" w:rsidR="00785213" w:rsidRDefault="00785213" w:rsidP="00785213">
      <w:pPr>
        <w:rPr>
          <w:b/>
          <w:bCs/>
          <w:sz w:val="28"/>
        </w:rPr>
      </w:pPr>
    </w:p>
    <w:p w14:paraId="10E7EB16" w14:textId="77777777" w:rsidR="00785213" w:rsidRDefault="00785213" w:rsidP="00785213">
      <w:pPr>
        <w:rPr>
          <w:b/>
          <w:bCs/>
          <w:sz w:val="28"/>
        </w:rPr>
      </w:pPr>
    </w:p>
    <w:p w14:paraId="2C327074" w14:textId="77777777" w:rsidR="00785213" w:rsidRDefault="00785213" w:rsidP="00785213">
      <w:pPr>
        <w:rPr>
          <w:b/>
          <w:bCs/>
          <w:sz w:val="28"/>
        </w:rPr>
      </w:pPr>
    </w:p>
    <w:p w14:paraId="2610D43B" w14:textId="77777777" w:rsidR="00785213" w:rsidRDefault="00785213" w:rsidP="00785213">
      <w:pPr>
        <w:rPr>
          <w:b/>
          <w:bCs/>
          <w:sz w:val="28"/>
        </w:rPr>
      </w:pPr>
    </w:p>
    <w:p w14:paraId="6EAA96D9" w14:textId="77777777" w:rsidR="00785213" w:rsidRDefault="00785213" w:rsidP="00785213">
      <w:pPr>
        <w:rPr>
          <w:b/>
          <w:bCs/>
          <w:sz w:val="28"/>
        </w:rPr>
      </w:pPr>
    </w:p>
    <w:p w14:paraId="216A049C" w14:textId="77777777" w:rsidR="00785213" w:rsidRDefault="00785213" w:rsidP="00785213">
      <w:pPr>
        <w:rPr>
          <w:b/>
          <w:bCs/>
          <w:sz w:val="28"/>
        </w:rPr>
      </w:pPr>
    </w:p>
    <w:p w14:paraId="7B3F9F39" w14:textId="77777777" w:rsidR="00785213" w:rsidRDefault="00785213" w:rsidP="00785213">
      <w:pPr>
        <w:rPr>
          <w:b/>
          <w:bCs/>
          <w:sz w:val="28"/>
        </w:rPr>
      </w:pPr>
    </w:p>
    <w:p w14:paraId="52CC43A5" w14:textId="2473E883" w:rsidR="00785213" w:rsidRDefault="00785213" w:rsidP="00785213">
      <w:r>
        <w:rPr>
          <w:b/>
          <w:bCs/>
          <w:sz w:val="28"/>
        </w:rPr>
        <w:lastRenderedPageBreak/>
        <w:t>3.  DESIGN</w:t>
      </w:r>
    </w:p>
    <w:p w14:paraId="014BE730" w14:textId="64FD651D" w:rsidR="00785213" w:rsidRDefault="00B11D5F" w:rsidP="00785213">
      <w:pPr>
        <w:ind w:left="360"/>
        <w:jc w:val="both"/>
        <w:rPr>
          <w:b/>
          <w:bCs/>
        </w:rPr>
      </w:pPr>
      <w:r>
        <w:rPr>
          <w:noProof/>
          <w:lang w:val="en-IN" w:eastAsia="en-IN"/>
        </w:rPr>
        <mc:AlternateContent>
          <mc:Choice Requires="wps">
            <w:drawing>
              <wp:anchor distT="4294967295" distB="4294967295" distL="114300" distR="114300" simplePos="0" relativeHeight="251660288" behindDoc="0" locked="0" layoutInCell="1" allowOverlap="1" wp14:anchorId="3FC8EF0F" wp14:editId="3DA4592A">
                <wp:simplePos x="0" y="0"/>
                <wp:positionH relativeFrom="column">
                  <wp:posOffset>0</wp:posOffset>
                </wp:positionH>
                <wp:positionV relativeFrom="paragraph">
                  <wp:posOffset>24129</wp:posOffset>
                </wp:positionV>
                <wp:extent cx="5257800" cy="0"/>
                <wp:effectExtent l="38100" t="38100" r="38100" b="38100"/>
                <wp:wrapNone/>
                <wp:docPr id="24"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5C29D54" id="Straight Connector 1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9pt" to="41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" strokeweight="1.59mm">
                <v:stroke joinstyle="miter" endcap="square"/>
              </v:line>
            </w:pict>
          </mc:Fallback>
        </mc:AlternateContent>
      </w:r>
      <w:r w:rsidR="00785213">
        <w:rPr>
          <w:b/>
          <w:bCs/>
        </w:rPr>
        <w:tab/>
      </w:r>
    </w:p>
    <w:p w14:paraId="57F0D289" w14:textId="77777777" w:rsidR="00785213" w:rsidRDefault="00785213" w:rsidP="00785213">
      <w:pPr>
        <w:jc w:val="both"/>
        <w:rPr>
          <w:b/>
          <w:bCs/>
        </w:rPr>
      </w:pPr>
      <w:r>
        <w:rPr>
          <w:b/>
          <w:bCs/>
        </w:rPr>
        <w:t>3.1 Database Design</w:t>
      </w:r>
    </w:p>
    <w:p w14:paraId="4CC9B127" w14:textId="77777777" w:rsidR="00785213" w:rsidRDefault="00785213" w:rsidP="00785213">
      <w:pPr>
        <w:jc w:val="both"/>
      </w:pPr>
      <w:r>
        <w:rPr>
          <w:b/>
          <w:bCs/>
        </w:rPr>
        <w:tab/>
      </w:r>
    </w:p>
    <w:p w14:paraId="709E133C" w14:textId="77777777" w:rsidR="00785213" w:rsidRDefault="00785213" w:rsidP="00785213">
      <w:pPr>
        <w:ind w:left="360" w:firstLine="360"/>
        <w:jc w:val="both"/>
      </w:pPr>
      <w:r>
        <w:t>The following table structures depict the database design.</w:t>
      </w:r>
    </w:p>
    <w:p w14:paraId="7B54DE7A" w14:textId="77777777" w:rsidR="00785213" w:rsidRDefault="00785213" w:rsidP="00785213">
      <w:pPr>
        <w:ind w:left="360" w:firstLine="360"/>
        <w:jc w:val="both"/>
      </w:pPr>
    </w:p>
    <w:p w14:paraId="1A682CF5" w14:textId="77777777" w:rsidR="00F126BA" w:rsidRPr="00F126BA" w:rsidRDefault="00F126BA" w:rsidP="00F126BA">
      <w:pPr>
        <w:numPr>
          <w:ilvl w:val="0"/>
          <w:numId w:val="1"/>
        </w:numPr>
        <w:tabs>
          <w:tab w:val="clear" w:pos="432"/>
        </w:tabs>
        <w:jc w:val="both"/>
        <w:rPr>
          <w:b/>
          <w:bCs/>
        </w:rPr>
      </w:pPr>
      <w:r w:rsidRPr="00F126BA">
        <w:rPr>
          <w:b/>
          <w:bCs/>
        </w:rPr>
        <w:t>1. User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2114"/>
        <w:gridCol w:w="4686"/>
      </w:tblGrid>
      <w:tr w:rsidR="00F126BA" w:rsidRPr="00F126BA" w14:paraId="27767E2E" w14:textId="77777777">
        <w:trPr>
          <w:tblHeader/>
          <w:tblCellSpacing w:w="15" w:type="dxa"/>
        </w:trPr>
        <w:tc>
          <w:tcPr>
            <w:tcW w:w="0" w:type="auto"/>
            <w:vAlign w:val="center"/>
            <w:hideMark/>
          </w:tcPr>
          <w:p w14:paraId="29917611" w14:textId="77777777" w:rsidR="00F126BA" w:rsidRPr="00F126BA" w:rsidRDefault="00F126BA" w:rsidP="00F126BA">
            <w:pPr>
              <w:ind w:left="360"/>
              <w:jc w:val="both"/>
              <w:rPr>
                <w:b/>
                <w:bCs/>
              </w:rPr>
            </w:pPr>
            <w:r w:rsidRPr="00F126BA">
              <w:rPr>
                <w:b/>
                <w:bCs/>
              </w:rPr>
              <w:t>Column Name</w:t>
            </w:r>
          </w:p>
        </w:tc>
        <w:tc>
          <w:tcPr>
            <w:tcW w:w="0" w:type="auto"/>
            <w:vAlign w:val="center"/>
            <w:hideMark/>
          </w:tcPr>
          <w:p w14:paraId="4C6B3375" w14:textId="77777777" w:rsidR="00F126BA" w:rsidRPr="00F126BA" w:rsidRDefault="00F126BA" w:rsidP="00F126BA">
            <w:pPr>
              <w:ind w:left="360"/>
              <w:jc w:val="both"/>
              <w:rPr>
                <w:b/>
                <w:bCs/>
              </w:rPr>
            </w:pPr>
            <w:r w:rsidRPr="00F126BA">
              <w:rPr>
                <w:b/>
                <w:bCs/>
              </w:rPr>
              <w:t>Data Type</w:t>
            </w:r>
          </w:p>
        </w:tc>
        <w:tc>
          <w:tcPr>
            <w:tcW w:w="0" w:type="auto"/>
            <w:vAlign w:val="center"/>
            <w:hideMark/>
          </w:tcPr>
          <w:p w14:paraId="47A1DBB5" w14:textId="77777777" w:rsidR="00F126BA" w:rsidRPr="00F126BA" w:rsidRDefault="00F126BA" w:rsidP="00F126BA">
            <w:pPr>
              <w:ind w:left="360"/>
              <w:jc w:val="both"/>
              <w:rPr>
                <w:b/>
                <w:bCs/>
              </w:rPr>
            </w:pPr>
            <w:r w:rsidRPr="00F126BA">
              <w:rPr>
                <w:b/>
                <w:bCs/>
              </w:rPr>
              <w:t>Description</w:t>
            </w:r>
          </w:p>
        </w:tc>
      </w:tr>
      <w:tr w:rsidR="00F126BA" w:rsidRPr="00F126BA" w14:paraId="0EBA0A81" w14:textId="77777777">
        <w:trPr>
          <w:tblCellSpacing w:w="15" w:type="dxa"/>
        </w:trPr>
        <w:tc>
          <w:tcPr>
            <w:tcW w:w="0" w:type="auto"/>
            <w:vAlign w:val="center"/>
            <w:hideMark/>
          </w:tcPr>
          <w:p w14:paraId="07D372DF" w14:textId="77777777" w:rsidR="00F126BA" w:rsidRPr="00F126BA" w:rsidRDefault="00F126BA" w:rsidP="00F126BA">
            <w:pPr>
              <w:ind w:left="360"/>
              <w:jc w:val="both"/>
            </w:pPr>
            <w:proofErr w:type="spellStart"/>
            <w:r w:rsidRPr="00F126BA">
              <w:t>user_id</w:t>
            </w:r>
            <w:proofErr w:type="spellEnd"/>
            <w:r w:rsidRPr="00F126BA">
              <w:t xml:space="preserve"> (PK)</w:t>
            </w:r>
          </w:p>
        </w:tc>
        <w:tc>
          <w:tcPr>
            <w:tcW w:w="0" w:type="auto"/>
            <w:vAlign w:val="center"/>
            <w:hideMark/>
          </w:tcPr>
          <w:p w14:paraId="55EA856A" w14:textId="77777777" w:rsidR="00F126BA" w:rsidRPr="00F126BA" w:rsidRDefault="00F126BA" w:rsidP="00F126BA">
            <w:pPr>
              <w:ind w:left="360"/>
              <w:jc w:val="both"/>
            </w:pPr>
            <w:r w:rsidRPr="00F126BA">
              <w:t>INT</w:t>
            </w:r>
          </w:p>
        </w:tc>
        <w:tc>
          <w:tcPr>
            <w:tcW w:w="0" w:type="auto"/>
            <w:vAlign w:val="center"/>
            <w:hideMark/>
          </w:tcPr>
          <w:p w14:paraId="210D1A63" w14:textId="77777777" w:rsidR="00F126BA" w:rsidRPr="00F126BA" w:rsidRDefault="00F126BA" w:rsidP="00F126BA">
            <w:pPr>
              <w:ind w:left="360"/>
              <w:jc w:val="both"/>
            </w:pPr>
            <w:r w:rsidRPr="00F126BA">
              <w:t>Unique user identifier</w:t>
            </w:r>
          </w:p>
        </w:tc>
      </w:tr>
      <w:tr w:rsidR="00F126BA" w:rsidRPr="00F126BA" w14:paraId="6D3E261E" w14:textId="77777777">
        <w:trPr>
          <w:tblCellSpacing w:w="15" w:type="dxa"/>
        </w:trPr>
        <w:tc>
          <w:tcPr>
            <w:tcW w:w="0" w:type="auto"/>
            <w:vAlign w:val="center"/>
            <w:hideMark/>
          </w:tcPr>
          <w:p w14:paraId="1231B5BB" w14:textId="77777777" w:rsidR="00F126BA" w:rsidRPr="00F126BA" w:rsidRDefault="00F126BA" w:rsidP="00F126BA">
            <w:pPr>
              <w:ind w:left="360"/>
              <w:jc w:val="both"/>
            </w:pPr>
            <w:r w:rsidRPr="00F126BA">
              <w:t>name</w:t>
            </w:r>
          </w:p>
        </w:tc>
        <w:tc>
          <w:tcPr>
            <w:tcW w:w="0" w:type="auto"/>
            <w:vAlign w:val="center"/>
            <w:hideMark/>
          </w:tcPr>
          <w:p w14:paraId="1815899F" w14:textId="77777777" w:rsidR="00F126BA" w:rsidRPr="00F126BA" w:rsidRDefault="00F126BA" w:rsidP="00F126BA">
            <w:pPr>
              <w:ind w:left="360"/>
              <w:jc w:val="both"/>
            </w:pPr>
            <w:proofErr w:type="gramStart"/>
            <w:r w:rsidRPr="00F126BA">
              <w:t>VARCHAR(</w:t>
            </w:r>
            <w:proofErr w:type="gramEnd"/>
            <w:r w:rsidRPr="00F126BA">
              <w:t>100)</w:t>
            </w:r>
          </w:p>
        </w:tc>
        <w:tc>
          <w:tcPr>
            <w:tcW w:w="0" w:type="auto"/>
            <w:vAlign w:val="center"/>
            <w:hideMark/>
          </w:tcPr>
          <w:p w14:paraId="0D4D6591" w14:textId="77777777" w:rsidR="00F126BA" w:rsidRPr="00F126BA" w:rsidRDefault="00F126BA" w:rsidP="00F126BA">
            <w:pPr>
              <w:ind w:left="360"/>
              <w:jc w:val="both"/>
            </w:pPr>
            <w:r w:rsidRPr="00F126BA">
              <w:t>Full name</w:t>
            </w:r>
          </w:p>
        </w:tc>
      </w:tr>
      <w:tr w:rsidR="00F126BA" w:rsidRPr="00F126BA" w14:paraId="45A915BF" w14:textId="77777777">
        <w:trPr>
          <w:tblCellSpacing w:w="15" w:type="dxa"/>
        </w:trPr>
        <w:tc>
          <w:tcPr>
            <w:tcW w:w="0" w:type="auto"/>
            <w:vAlign w:val="center"/>
            <w:hideMark/>
          </w:tcPr>
          <w:p w14:paraId="044940D1" w14:textId="77777777" w:rsidR="00F126BA" w:rsidRPr="00F126BA" w:rsidRDefault="00F126BA" w:rsidP="00F126BA">
            <w:pPr>
              <w:ind w:left="360"/>
              <w:jc w:val="both"/>
            </w:pPr>
            <w:r w:rsidRPr="00F126BA">
              <w:t>email</w:t>
            </w:r>
          </w:p>
        </w:tc>
        <w:tc>
          <w:tcPr>
            <w:tcW w:w="0" w:type="auto"/>
            <w:vAlign w:val="center"/>
            <w:hideMark/>
          </w:tcPr>
          <w:p w14:paraId="09484568" w14:textId="77777777" w:rsidR="00F126BA" w:rsidRPr="00F126BA" w:rsidRDefault="00F126BA" w:rsidP="00F126BA">
            <w:pPr>
              <w:ind w:left="360"/>
              <w:jc w:val="both"/>
            </w:pPr>
            <w:proofErr w:type="gramStart"/>
            <w:r w:rsidRPr="00F126BA">
              <w:t>VARCHAR(</w:t>
            </w:r>
            <w:proofErr w:type="gramEnd"/>
            <w:r w:rsidRPr="00F126BA">
              <w:t>100)</w:t>
            </w:r>
          </w:p>
        </w:tc>
        <w:tc>
          <w:tcPr>
            <w:tcW w:w="0" w:type="auto"/>
            <w:vAlign w:val="center"/>
            <w:hideMark/>
          </w:tcPr>
          <w:p w14:paraId="349B5217" w14:textId="77777777" w:rsidR="00F126BA" w:rsidRPr="00F126BA" w:rsidRDefault="00F126BA" w:rsidP="00F126BA">
            <w:pPr>
              <w:ind w:left="360"/>
              <w:jc w:val="both"/>
            </w:pPr>
            <w:r w:rsidRPr="00F126BA">
              <w:t>User email (unique)</w:t>
            </w:r>
          </w:p>
        </w:tc>
      </w:tr>
      <w:tr w:rsidR="00F126BA" w:rsidRPr="00F126BA" w14:paraId="6EC8964E" w14:textId="77777777">
        <w:trPr>
          <w:tblCellSpacing w:w="15" w:type="dxa"/>
        </w:trPr>
        <w:tc>
          <w:tcPr>
            <w:tcW w:w="0" w:type="auto"/>
            <w:vAlign w:val="center"/>
            <w:hideMark/>
          </w:tcPr>
          <w:p w14:paraId="02B40E9E" w14:textId="77777777" w:rsidR="00F126BA" w:rsidRPr="00F126BA" w:rsidRDefault="00F126BA" w:rsidP="00F126BA">
            <w:pPr>
              <w:ind w:left="360"/>
              <w:jc w:val="both"/>
            </w:pPr>
            <w:r w:rsidRPr="00F126BA">
              <w:t>password</w:t>
            </w:r>
          </w:p>
        </w:tc>
        <w:tc>
          <w:tcPr>
            <w:tcW w:w="0" w:type="auto"/>
            <w:vAlign w:val="center"/>
            <w:hideMark/>
          </w:tcPr>
          <w:p w14:paraId="50A168C9" w14:textId="77777777" w:rsidR="00F126BA" w:rsidRPr="00F126BA" w:rsidRDefault="00F126BA" w:rsidP="00F126BA">
            <w:pPr>
              <w:ind w:left="360"/>
              <w:jc w:val="both"/>
            </w:pPr>
            <w:proofErr w:type="gramStart"/>
            <w:r w:rsidRPr="00F126BA">
              <w:t>VARCHAR(</w:t>
            </w:r>
            <w:proofErr w:type="gramEnd"/>
            <w:r w:rsidRPr="00F126BA">
              <w:t>255)</w:t>
            </w:r>
          </w:p>
        </w:tc>
        <w:tc>
          <w:tcPr>
            <w:tcW w:w="0" w:type="auto"/>
            <w:vAlign w:val="center"/>
            <w:hideMark/>
          </w:tcPr>
          <w:p w14:paraId="5B3DD95C" w14:textId="77777777" w:rsidR="00F126BA" w:rsidRPr="00F126BA" w:rsidRDefault="00F126BA" w:rsidP="00F126BA">
            <w:pPr>
              <w:ind w:left="360"/>
              <w:jc w:val="both"/>
            </w:pPr>
            <w:r w:rsidRPr="00F126BA">
              <w:t>Encrypted password</w:t>
            </w:r>
          </w:p>
        </w:tc>
      </w:tr>
      <w:tr w:rsidR="00F126BA" w:rsidRPr="00F126BA" w14:paraId="7C793740" w14:textId="77777777">
        <w:trPr>
          <w:tblCellSpacing w:w="15" w:type="dxa"/>
        </w:trPr>
        <w:tc>
          <w:tcPr>
            <w:tcW w:w="0" w:type="auto"/>
            <w:vAlign w:val="center"/>
            <w:hideMark/>
          </w:tcPr>
          <w:p w14:paraId="203B2027" w14:textId="77777777" w:rsidR="00F126BA" w:rsidRPr="00F126BA" w:rsidRDefault="00F126BA" w:rsidP="00F126BA">
            <w:pPr>
              <w:ind w:left="360"/>
              <w:jc w:val="both"/>
            </w:pPr>
            <w:r w:rsidRPr="00F126BA">
              <w:t>role</w:t>
            </w:r>
          </w:p>
        </w:tc>
        <w:tc>
          <w:tcPr>
            <w:tcW w:w="0" w:type="auto"/>
            <w:vAlign w:val="center"/>
            <w:hideMark/>
          </w:tcPr>
          <w:p w14:paraId="174D4EB7" w14:textId="77777777" w:rsidR="00F126BA" w:rsidRPr="00F126BA" w:rsidRDefault="00F126BA" w:rsidP="00F126BA">
            <w:pPr>
              <w:ind w:left="360"/>
              <w:jc w:val="both"/>
            </w:pPr>
            <w:proofErr w:type="gramStart"/>
            <w:r w:rsidRPr="00F126BA">
              <w:t>VARCHAR(</w:t>
            </w:r>
            <w:proofErr w:type="gramEnd"/>
            <w:r w:rsidRPr="00F126BA">
              <w:t>30)</w:t>
            </w:r>
          </w:p>
        </w:tc>
        <w:tc>
          <w:tcPr>
            <w:tcW w:w="0" w:type="auto"/>
            <w:vAlign w:val="center"/>
            <w:hideMark/>
          </w:tcPr>
          <w:p w14:paraId="0BD16E18" w14:textId="77777777" w:rsidR="00F126BA" w:rsidRPr="00F126BA" w:rsidRDefault="00F126BA" w:rsidP="00F126BA">
            <w:pPr>
              <w:ind w:left="360"/>
              <w:jc w:val="both"/>
            </w:pPr>
            <w:r w:rsidRPr="00F126BA">
              <w:t>Admin / Hub Manager / Delivery Staff / Customer</w:t>
            </w:r>
          </w:p>
        </w:tc>
      </w:tr>
      <w:tr w:rsidR="00F126BA" w:rsidRPr="00F126BA" w14:paraId="507AA3A5" w14:textId="77777777">
        <w:trPr>
          <w:tblCellSpacing w:w="15" w:type="dxa"/>
        </w:trPr>
        <w:tc>
          <w:tcPr>
            <w:tcW w:w="0" w:type="auto"/>
            <w:vAlign w:val="center"/>
            <w:hideMark/>
          </w:tcPr>
          <w:p w14:paraId="51499CB7" w14:textId="77777777" w:rsidR="00F126BA" w:rsidRPr="00F126BA" w:rsidRDefault="00F126BA" w:rsidP="00F126BA">
            <w:pPr>
              <w:ind w:left="360"/>
              <w:jc w:val="both"/>
            </w:pPr>
            <w:r w:rsidRPr="00F126BA">
              <w:t>phone</w:t>
            </w:r>
          </w:p>
        </w:tc>
        <w:tc>
          <w:tcPr>
            <w:tcW w:w="0" w:type="auto"/>
            <w:vAlign w:val="center"/>
            <w:hideMark/>
          </w:tcPr>
          <w:p w14:paraId="100E0C19" w14:textId="77777777" w:rsidR="00F126BA" w:rsidRPr="00F126BA" w:rsidRDefault="00F126BA" w:rsidP="00F126BA">
            <w:pPr>
              <w:ind w:left="360"/>
              <w:jc w:val="both"/>
            </w:pPr>
            <w:proofErr w:type="gramStart"/>
            <w:r w:rsidRPr="00F126BA">
              <w:t>VARCHAR(</w:t>
            </w:r>
            <w:proofErr w:type="gramEnd"/>
            <w:r w:rsidRPr="00F126BA">
              <w:t>15)</w:t>
            </w:r>
          </w:p>
        </w:tc>
        <w:tc>
          <w:tcPr>
            <w:tcW w:w="0" w:type="auto"/>
            <w:vAlign w:val="center"/>
            <w:hideMark/>
          </w:tcPr>
          <w:p w14:paraId="05F2D8FA" w14:textId="77777777" w:rsidR="00F126BA" w:rsidRPr="00F126BA" w:rsidRDefault="00F126BA" w:rsidP="00F126BA">
            <w:pPr>
              <w:ind w:left="360"/>
              <w:jc w:val="both"/>
            </w:pPr>
            <w:r w:rsidRPr="00F126BA">
              <w:t>Contact number</w:t>
            </w:r>
          </w:p>
        </w:tc>
      </w:tr>
      <w:tr w:rsidR="00F126BA" w:rsidRPr="00F126BA" w14:paraId="328E8763" w14:textId="77777777">
        <w:trPr>
          <w:tblCellSpacing w:w="15" w:type="dxa"/>
        </w:trPr>
        <w:tc>
          <w:tcPr>
            <w:tcW w:w="0" w:type="auto"/>
            <w:vAlign w:val="center"/>
            <w:hideMark/>
          </w:tcPr>
          <w:p w14:paraId="0BE4CCF5" w14:textId="77777777" w:rsidR="00F126BA" w:rsidRPr="00F126BA" w:rsidRDefault="00F126BA" w:rsidP="00F126BA">
            <w:pPr>
              <w:ind w:left="360"/>
              <w:jc w:val="both"/>
            </w:pPr>
            <w:proofErr w:type="spellStart"/>
            <w:r w:rsidRPr="00F126BA">
              <w:t>created_at</w:t>
            </w:r>
            <w:proofErr w:type="spellEnd"/>
          </w:p>
        </w:tc>
        <w:tc>
          <w:tcPr>
            <w:tcW w:w="0" w:type="auto"/>
            <w:vAlign w:val="center"/>
            <w:hideMark/>
          </w:tcPr>
          <w:p w14:paraId="63978893" w14:textId="77777777" w:rsidR="00F126BA" w:rsidRPr="00F126BA" w:rsidRDefault="00F126BA" w:rsidP="00F126BA">
            <w:pPr>
              <w:ind w:left="360"/>
              <w:jc w:val="both"/>
            </w:pPr>
            <w:r w:rsidRPr="00F126BA">
              <w:t>TIMESTAMP</w:t>
            </w:r>
          </w:p>
        </w:tc>
        <w:tc>
          <w:tcPr>
            <w:tcW w:w="0" w:type="auto"/>
            <w:vAlign w:val="center"/>
            <w:hideMark/>
          </w:tcPr>
          <w:p w14:paraId="475F6ABC" w14:textId="77777777" w:rsidR="00F126BA" w:rsidRPr="00F126BA" w:rsidRDefault="00F126BA" w:rsidP="00F126BA">
            <w:pPr>
              <w:ind w:left="360"/>
              <w:jc w:val="both"/>
            </w:pPr>
            <w:r w:rsidRPr="00F126BA">
              <w:t>Account creation time</w:t>
            </w:r>
          </w:p>
        </w:tc>
      </w:tr>
    </w:tbl>
    <w:p w14:paraId="20ECB9AF" w14:textId="77777777" w:rsidR="00F126BA" w:rsidRPr="00F126BA" w:rsidRDefault="00F126BA" w:rsidP="00F126BA">
      <w:pPr>
        <w:ind w:left="360"/>
        <w:jc w:val="both"/>
      </w:pPr>
      <w:r w:rsidRPr="00F126BA">
        <w:pict w14:anchorId="5CD56EFD">
          <v:rect id="_x0000_i1320" style="width:0;height:1.5pt" o:hralign="center" o:hrstd="t" o:hr="t" fillcolor="#a0a0a0" stroked="f"/>
        </w:pict>
      </w:r>
    </w:p>
    <w:p w14:paraId="21DCB9D1" w14:textId="77777777" w:rsidR="00F126BA" w:rsidRDefault="00F126BA" w:rsidP="00F126BA">
      <w:pPr>
        <w:numPr>
          <w:ilvl w:val="0"/>
          <w:numId w:val="1"/>
        </w:numPr>
        <w:tabs>
          <w:tab w:val="clear" w:pos="432"/>
        </w:tabs>
        <w:jc w:val="both"/>
        <w:rPr>
          <w:b/>
          <w:bCs/>
        </w:rPr>
      </w:pPr>
    </w:p>
    <w:p w14:paraId="349C2473" w14:textId="7B9BC4E0" w:rsidR="00F126BA" w:rsidRPr="00F126BA" w:rsidRDefault="00F126BA" w:rsidP="00F126BA">
      <w:pPr>
        <w:numPr>
          <w:ilvl w:val="0"/>
          <w:numId w:val="1"/>
        </w:numPr>
        <w:tabs>
          <w:tab w:val="clear" w:pos="432"/>
        </w:tabs>
        <w:jc w:val="both"/>
        <w:rPr>
          <w:b/>
          <w:bCs/>
        </w:rPr>
      </w:pPr>
      <w:r w:rsidRPr="00F126BA">
        <w:rPr>
          <w:b/>
          <w:bCs/>
        </w:rPr>
        <w:t>2. Customer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1994"/>
        <w:gridCol w:w="2694"/>
      </w:tblGrid>
      <w:tr w:rsidR="00F126BA" w:rsidRPr="00F126BA" w14:paraId="39BA421F" w14:textId="77777777">
        <w:trPr>
          <w:tblHeader/>
          <w:tblCellSpacing w:w="15" w:type="dxa"/>
        </w:trPr>
        <w:tc>
          <w:tcPr>
            <w:tcW w:w="0" w:type="auto"/>
            <w:vAlign w:val="center"/>
            <w:hideMark/>
          </w:tcPr>
          <w:p w14:paraId="652F1A41" w14:textId="77777777" w:rsidR="00F126BA" w:rsidRPr="00F126BA" w:rsidRDefault="00F126BA" w:rsidP="00F126BA">
            <w:pPr>
              <w:ind w:left="360"/>
              <w:jc w:val="both"/>
              <w:rPr>
                <w:b/>
                <w:bCs/>
              </w:rPr>
            </w:pPr>
            <w:r w:rsidRPr="00F126BA">
              <w:rPr>
                <w:b/>
                <w:bCs/>
              </w:rPr>
              <w:t>Column Name</w:t>
            </w:r>
          </w:p>
        </w:tc>
        <w:tc>
          <w:tcPr>
            <w:tcW w:w="0" w:type="auto"/>
            <w:vAlign w:val="center"/>
            <w:hideMark/>
          </w:tcPr>
          <w:p w14:paraId="5B0F1E95" w14:textId="77777777" w:rsidR="00F126BA" w:rsidRPr="00F126BA" w:rsidRDefault="00F126BA" w:rsidP="00F126BA">
            <w:pPr>
              <w:ind w:left="360"/>
              <w:jc w:val="both"/>
              <w:rPr>
                <w:b/>
                <w:bCs/>
              </w:rPr>
            </w:pPr>
            <w:r w:rsidRPr="00F126BA">
              <w:rPr>
                <w:b/>
                <w:bCs/>
              </w:rPr>
              <w:t>Data Type</w:t>
            </w:r>
          </w:p>
        </w:tc>
        <w:tc>
          <w:tcPr>
            <w:tcW w:w="0" w:type="auto"/>
            <w:vAlign w:val="center"/>
            <w:hideMark/>
          </w:tcPr>
          <w:p w14:paraId="6E151457" w14:textId="77777777" w:rsidR="00F126BA" w:rsidRPr="00F126BA" w:rsidRDefault="00F126BA" w:rsidP="00F126BA">
            <w:pPr>
              <w:ind w:left="360"/>
              <w:jc w:val="both"/>
              <w:rPr>
                <w:b/>
                <w:bCs/>
              </w:rPr>
            </w:pPr>
            <w:r w:rsidRPr="00F126BA">
              <w:rPr>
                <w:b/>
                <w:bCs/>
              </w:rPr>
              <w:t>Description</w:t>
            </w:r>
          </w:p>
        </w:tc>
      </w:tr>
      <w:tr w:rsidR="00F126BA" w:rsidRPr="00F126BA" w14:paraId="39653056" w14:textId="77777777">
        <w:trPr>
          <w:tblCellSpacing w:w="15" w:type="dxa"/>
        </w:trPr>
        <w:tc>
          <w:tcPr>
            <w:tcW w:w="0" w:type="auto"/>
            <w:vAlign w:val="center"/>
            <w:hideMark/>
          </w:tcPr>
          <w:p w14:paraId="3987641F" w14:textId="77777777" w:rsidR="00F126BA" w:rsidRPr="00F126BA" w:rsidRDefault="00F126BA" w:rsidP="00F126BA">
            <w:pPr>
              <w:ind w:left="360"/>
              <w:jc w:val="both"/>
            </w:pPr>
            <w:proofErr w:type="spellStart"/>
            <w:r w:rsidRPr="00F126BA">
              <w:t>customer_id</w:t>
            </w:r>
            <w:proofErr w:type="spellEnd"/>
            <w:r w:rsidRPr="00F126BA">
              <w:t xml:space="preserve"> (PK)</w:t>
            </w:r>
          </w:p>
        </w:tc>
        <w:tc>
          <w:tcPr>
            <w:tcW w:w="0" w:type="auto"/>
            <w:vAlign w:val="center"/>
            <w:hideMark/>
          </w:tcPr>
          <w:p w14:paraId="1A18D055" w14:textId="77777777" w:rsidR="00F126BA" w:rsidRPr="00F126BA" w:rsidRDefault="00F126BA" w:rsidP="00F126BA">
            <w:pPr>
              <w:ind w:left="360"/>
              <w:jc w:val="both"/>
            </w:pPr>
            <w:r w:rsidRPr="00F126BA">
              <w:t>INT</w:t>
            </w:r>
          </w:p>
        </w:tc>
        <w:tc>
          <w:tcPr>
            <w:tcW w:w="0" w:type="auto"/>
            <w:vAlign w:val="center"/>
            <w:hideMark/>
          </w:tcPr>
          <w:p w14:paraId="44FD02E7" w14:textId="77777777" w:rsidR="00F126BA" w:rsidRPr="00F126BA" w:rsidRDefault="00F126BA" w:rsidP="00F126BA">
            <w:pPr>
              <w:ind w:left="360"/>
              <w:jc w:val="both"/>
            </w:pPr>
            <w:r w:rsidRPr="00F126BA">
              <w:t>Unique customer ID</w:t>
            </w:r>
          </w:p>
        </w:tc>
      </w:tr>
      <w:tr w:rsidR="00F126BA" w:rsidRPr="00F126BA" w14:paraId="7E4CBFCF" w14:textId="77777777">
        <w:trPr>
          <w:tblCellSpacing w:w="15" w:type="dxa"/>
        </w:trPr>
        <w:tc>
          <w:tcPr>
            <w:tcW w:w="0" w:type="auto"/>
            <w:vAlign w:val="center"/>
            <w:hideMark/>
          </w:tcPr>
          <w:p w14:paraId="79FC139A" w14:textId="77777777" w:rsidR="00F126BA" w:rsidRPr="00F126BA" w:rsidRDefault="00F126BA" w:rsidP="00F126BA">
            <w:pPr>
              <w:ind w:left="360"/>
              <w:jc w:val="both"/>
            </w:pPr>
            <w:proofErr w:type="spellStart"/>
            <w:r w:rsidRPr="00F126BA">
              <w:t>user_id</w:t>
            </w:r>
            <w:proofErr w:type="spellEnd"/>
            <w:r w:rsidRPr="00F126BA">
              <w:t xml:space="preserve"> (FK)</w:t>
            </w:r>
          </w:p>
        </w:tc>
        <w:tc>
          <w:tcPr>
            <w:tcW w:w="0" w:type="auto"/>
            <w:vAlign w:val="center"/>
            <w:hideMark/>
          </w:tcPr>
          <w:p w14:paraId="5688FC45" w14:textId="77777777" w:rsidR="00F126BA" w:rsidRPr="00F126BA" w:rsidRDefault="00F126BA" w:rsidP="00F126BA">
            <w:pPr>
              <w:ind w:left="360"/>
              <w:jc w:val="both"/>
            </w:pPr>
            <w:r w:rsidRPr="00F126BA">
              <w:t>INT</w:t>
            </w:r>
          </w:p>
        </w:tc>
        <w:tc>
          <w:tcPr>
            <w:tcW w:w="0" w:type="auto"/>
            <w:vAlign w:val="center"/>
            <w:hideMark/>
          </w:tcPr>
          <w:p w14:paraId="6042D0AF" w14:textId="77777777" w:rsidR="00F126BA" w:rsidRPr="00F126BA" w:rsidRDefault="00F126BA" w:rsidP="00F126BA">
            <w:pPr>
              <w:ind w:left="360"/>
              <w:jc w:val="both"/>
            </w:pPr>
            <w:r w:rsidRPr="00F126BA">
              <w:t>Reference to User table</w:t>
            </w:r>
          </w:p>
        </w:tc>
      </w:tr>
      <w:tr w:rsidR="00F126BA" w:rsidRPr="00F126BA" w14:paraId="634AA0FA" w14:textId="77777777">
        <w:trPr>
          <w:tblCellSpacing w:w="15" w:type="dxa"/>
        </w:trPr>
        <w:tc>
          <w:tcPr>
            <w:tcW w:w="0" w:type="auto"/>
            <w:vAlign w:val="center"/>
            <w:hideMark/>
          </w:tcPr>
          <w:p w14:paraId="61675A2A" w14:textId="77777777" w:rsidR="00F126BA" w:rsidRPr="00F126BA" w:rsidRDefault="00F126BA" w:rsidP="00F126BA">
            <w:pPr>
              <w:ind w:left="360"/>
              <w:jc w:val="both"/>
            </w:pPr>
            <w:r w:rsidRPr="00F126BA">
              <w:t>address</w:t>
            </w:r>
          </w:p>
        </w:tc>
        <w:tc>
          <w:tcPr>
            <w:tcW w:w="0" w:type="auto"/>
            <w:vAlign w:val="center"/>
            <w:hideMark/>
          </w:tcPr>
          <w:p w14:paraId="54FAE1BC" w14:textId="77777777" w:rsidR="00F126BA" w:rsidRPr="00F126BA" w:rsidRDefault="00F126BA" w:rsidP="00F126BA">
            <w:pPr>
              <w:ind w:left="360"/>
              <w:jc w:val="both"/>
            </w:pPr>
            <w:r w:rsidRPr="00F126BA">
              <w:t>TEXT</w:t>
            </w:r>
          </w:p>
        </w:tc>
        <w:tc>
          <w:tcPr>
            <w:tcW w:w="0" w:type="auto"/>
            <w:vAlign w:val="center"/>
            <w:hideMark/>
          </w:tcPr>
          <w:p w14:paraId="37B2D964" w14:textId="77777777" w:rsidR="00F126BA" w:rsidRPr="00F126BA" w:rsidRDefault="00F126BA" w:rsidP="00F126BA">
            <w:pPr>
              <w:ind w:left="360"/>
              <w:jc w:val="both"/>
            </w:pPr>
            <w:r w:rsidRPr="00F126BA">
              <w:t>Customer address</w:t>
            </w:r>
          </w:p>
        </w:tc>
      </w:tr>
      <w:tr w:rsidR="00F126BA" w:rsidRPr="00F126BA" w14:paraId="3895EF9F" w14:textId="77777777">
        <w:trPr>
          <w:tblCellSpacing w:w="15" w:type="dxa"/>
        </w:trPr>
        <w:tc>
          <w:tcPr>
            <w:tcW w:w="0" w:type="auto"/>
            <w:vAlign w:val="center"/>
            <w:hideMark/>
          </w:tcPr>
          <w:p w14:paraId="410E73E2" w14:textId="77777777" w:rsidR="00F126BA" w:rsidRPr="00F126BA" w:rsidRDefault="00F126BA" w:rsidP="00F126BA">
            <w:pPr>
              <w:ind w:left="360"/>
              <w:jc w:val="both"/>
            </w:pPr>
            <w:r w:rsidRPr="00F126BA">
              <w:t>city</w:t>
            </w:r>
          </w:p>
        </w:tc>
        <w:tc>
          <w:tcPr>
            <w:tcW w:w="0" w:type="auto"/>
            <w:vAlign w:val="center"/>
            <w:hideMark/>
          </w:tcPr>
          <w:p w14:paraId="62806F81" w14:textId="77777777" w:rsidR="00F126BA" w:rsidRPr="00F126BA" w:rsidRDefault="00F126BA" w:rsidP="00F126BA">
            <w:pPr>
              <w:ind w:left="360"/>
              <w:jc w:val="both"/>
            </w:pPr>
            <w:proofErr w:type="gramStart"/>
            <w:r w:rsidRPr="00F126BA">
              <w:t>VARCHAR(</w:t>
            </w:r>
            <w:proofErr w:type="gramEnd"/>
            <w:r w:rsidRPr="00F126BA">
              <w:t>50)</w:t>
            </w:r>
          </w:p>
        </w:tc>
        <w:tc>
          <w:tcPr>
            <w:tcW w:w="0" w:type="auto"/>
            <w:vAlign w:val="center"/>
            <w:hideMark/>
          </w:tcPr>
          <w:p w14:paraId="74428FDC" w14:textId="77777777" w:rsidR="00F126BA" w:rsidRPr="00F126BA" w:rsidRDefault="00F126BA" w:rsidP="00F126BA">
            <w:pPr>
              <w:ind w:left="360"/>
              <w:jc w:val="both"/>
            </w:pPr>
            <w:r w:rsidRPr="00F126BA">
              <w:t>City name</w:t>
            </w:r>
          </w:p>
        </w:tc>
      </w:tr>
      <w:tr w:rsidR="00F126BA" w:rsidRPr="00F126BA" w14:paraId="2957ADE9" w14:textId="77777777">
        <w:trPr>
          <w:tblCellSpacing w:w="15" w:type="dxa"/>
        </w:trPr>
        <w:tc>
          <w:tcPr>
            <w:tcW w:w="0" w:type="auto"/>
            <w:vAlign w:val="center"/>
            <w:hideMark/>
          </w:tcPr>
          <w:p w14:paraId="6B16749C" w14:textId="77777777" w:rsidR="00F126BA" w:rsidRPr="00F126BA" w:rsidRDefault="00F126BA" w:rsidP="00F126BA">
            <w:pPr>
              <w:ind w:left="360"/>
              <w:jc w:val="both"/>
            </w:pPr>
            <w:proofErr w:type="spellStart"/>
            <w:r w:rsidRPr="00F126BA">
              <w:t>pincode</w:t>
            </w:r>
            <w:proofErr w:type="spellEnd"/>
          </w:p>
        </w:tc>
        <w:tc>
          <w:tcPr>
            <w:tcW w:w="0" w:type="auto"/>
            <w:vAlign w:val="center"/>
            <w:hideMark/>
          </w:tcPr>
          <w:p w14:paraId="57847A4F" w14:textId="77777777" w:rsidR="00F126BA" w:rsidRPr="00F126BA" w:rsidRDefault="00F126BA" w:rsidP="00F126BA">
            <w:pPr>
              <w:ind w:left="360"/>
              <w:jc w:val="both"/>
            </w:pPr>
            <w:proofErr w:type="gramStart"/>
            <w:r w:rsidRPr="00F126BA">
              <w:t>VARCHAR(</w:t>
            </w:r>
            <w:proofErr w:type="gramEnd"/>
            <w:r w:rsidRPr="00F126BA">
              <w:t>10)</w:t>
            </w:r>
          </w:p>
        </w:tc>
        <w:tc>
          <w:tcPr>
            <w:tcW w:w="0" w:type="auto"/>
            <w:vAlign w:val="center"/>
            <w:hideMark/>
          </w:tcPr>
          <w:p w14:paraId="1055096F" w14:textId="77777777" w:rsidR="00F126BA" w:rsidRPr="00F126BA" w:rsidRDefault="00F126BA" w:rsidP="00F126BA">
            <w:pPr>
              <w:ind w:left="360"/>
              <w:jc w:val="both"/>
            </w:pPr>
            <w:r w:rsidRPr="00F126BA">
              <w:t>Postal code</w:t>
            </w:r>
          </w:p>
        </w:tc>
      </w:tr>
    </w:tbl>
    <w:p w14:paraId="23B77B2B" w14:textId="77777777" w:rsidR="00F126BA" w:rsidRPr="00F126BA" w:rsidRDefault="00F126BA" w:rsidP="00F126BA">
      <w:pPr>
        <w:ind w:left="360"/>
        <w:jc w:val="both"/>
      </w:pPr>
      <w:r w:rsidRPr="00F126BA">
        <w:pict w14:anchorId="030FCCEF">
          <v:rect id="_x0000_i1321" style="width:0;height:1.5pt" o:hralign="center" o:hrstd="t" o:hr="t" fillcolor="#a0a0a0" stroked="f"/>
        </w:pict>
      </w:r>
    </w:p>
    <w:p w14:paraId="164CC0FD" w14:textId="77777777" w:rsidR="00F126BA" w:rsidRDefault="00F126BA" w:rsidP="00F126BA">
      <w:pPr>
        <w:numPr>
          <w:ilvl w:val="0"/>
          <w:numId w:val="1"/>
        </w:numPr>
        <w:tabs>
          <w:tab w:val="clear" w:pos="432"/>
        </w:tabs>
        <w:jc w:val="both"/>
        <w:rPr>
          <w:b/>
          <w:bCs/>
        </w:rPr>
      </w:pPr>
    </w:p>
    <w:p w14:paraId="50FCEAF3" w14:textId="2BD144E5" w:rsidR="00F126BA" w:rsidRPr="00F126BA" w:rsidRDefault="00F126BA" w:rsidP="00F126BA">
      <w:pPr>
        <w:numPr>
          <w:ilvl w:val="0"/>
          <w:numId w:val="1"/>
        </w:numPr>
        <w:tabs>
          <w:tab w:val="clear" w:pos="432"/>
        </w:tabs>
        <w:jc w:val="both"/>
        <w:rPr>
          <w:b/>
          <w:bCs/>
        </w:rPr>
      </w:pPr>
      <w:r w:rsidRPr="00F126BA">
        <w:rPr>
          <w:b/>
          <w:bCs/>
        </w:rPr>
        <w:t>3. Hub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114"/>
        <w:gridCol w:w="2502"/>
      </w:tblGrid>
      <w:tr w:rsidR="00F126BA" w:rsidRPr="00F126BA" w14:paraId="45541DA7" w14:textId="77777777">
        <w:trPr>
          <w:tblHeader/>
          <w:tblCellSpacing w:w="15" w:type="dxa"/>
        </w:trPr>
        <w:tc>
          <w:tcPr>
            <w:tcW w:w="0" w:type="auto"/>
            <w:vAlign w:val="center"/>
            <w:hideMark/>
          </w:tcPr>
          <w:p w14:paraId="11CE4D50" w14:textId="77777777" w:rsidR="00F126BA" w:rsidRPr="00F126BA" w:rsidRDefault="00F126BA" w:rsidP="00F126BA">
            <w:pPr>
              <w:ind w:left="360"/>
              <w:jc w:val="both"/>
              <w:rPr>
                <w:b/>
                <w:bCs/>
              </w:rPr>
            </w:pPr>
            <w:r w:rsidRPr="00F126BA">
              <w:rPr>
                <w:b/>
                <w:bCs/>
              </w:rPr>
              <w:t>Column Name</w:t>
            </w:r>
          </w:p>
        </w:tc>
        <w:tc>
          <w:tcPr>
            <w:tcW w:w="0" w:type="auto"/>
            <w:vAlign w:val="center"/>
            <w:hideMark/>
          </w:tcPr>
          <w:p w14:paraId="3278B228" w14:textId="77777777" w:rsidR="00F126BA" w:rsidRPr="00F126BA" w:rsidRDefault="00F126BA" w:rsidP="00F126BA">
            <w:pPr>
              <w:ind w:left="360"/>
              <w:jc w:val="both"/>
              <w:rPr>
                <w:b/>
                <w:bCs/>
              </w:rPr>
            </w:pPr>
            <w:r w:rsidRPr="00F126BA">
              <w:rPr>
                <w:b/>
                <w:bCs/>
              </w:rPr>
              <w:t>Data Type</w:t>
            </w:r>
          </w:p>
        </w:tc>
        <w:tc>
          <w:tcPr>
            <w:tcW w:w="0" w:type="auto"/>
            <w:vAlign w:val="center"/>
            <w:hideMark/>
          </w:tcPr>
          <w:p w14:paraId="5B5775EE" w14:textId="77777777" w:rsidR="00F126BA" w:rsidRPr="00F126BA" w:rsidRDefault="00F126BA" w:rsidP="00F126BA">
            <w:pPr>
              <w:ind w:left="360"/>
              <w:jc w:val="both"/>
              <w:rPr>
                <w:b/>
                <w:bCs/>
              </w:rPr>
            </w:pPr>
            <w:r w:rsidRPr="00F126BA">
              <w:rPr>
                <w:b/>
                <w:bCs/>
              </w:rPr>
              <w:t>Description</w:t>
            </w:r>
          </w:p>
        </w:tc>
      </w:tr>
      <w:tr w:rsidR="00F126BA" w:rsidRPr="00F126BA" w14:paraId="7A60087B" w14:textId="77777777">
        <w:trPr>
          <w:tblCellSpacing w:w="15" w:type="dxa"/>
        </w:trPr>
        <w:tc>
          <w:tcPr>
            <w:tcW w:w="0" w:type="auto"/>
            <w:vAlign w:val="center"/>
            <w:hideMark/>
          </w:tcPr>
          <w:p w14:paraId="4702629D" w14:textId="77777777" w:rsidR="00F126BA" w:rsidRPr="00F126BA" w:rsidRDefault="00F126BA" w:rsidP="00F126BA">
            <w:pPr>
              <w:ind w:left="360"/>
              <w:jc w:val="both"/>
            </w:pPr>
            <w:proofErr w:type="spellStart"/>
            <w:r w:rsidRPr="00F126BA">
              <w:t>hub_id</w:t>
            </w:r>
            <w:proofErr w:type="spellEnd"/>
            <w:r w:rsidRPr="00F126BA">
              <w:t xml:space="preserve"> (PK)</w:t>
            </w:r>
          </w:p>
        </w:tc>
        <w:tc>
          <w:tcPr>
            <w:tcW w:w="0" w:type="auto"/>
            <w:vAlign w:val="center"/>
            <w:hideMark/>
          </w:tcPr>
          <w:p w14:paraId="418DFDCC" w14:textId="77777777" w:rsidR="00F126BA" w:rsidRPr="00F126BA" w:rsidRDefault="00F126BA" w:rsidP="00F126BA">
            <w:pPr>
              <w:ind w:left="360"/>
              <w:jc w:val="both"/>
            </w:pPr>
            <w:r w:rsidRPr="00F126BA">
              <w:t>INT</w:t>
            </w:r>
          </w:p>
        </w:tc>
        <w:tc>
          <w:tcPr>
            <w:tcW w:w="0" w:type="auto"/>
            <w:vAlign w:val="center"/>
            <w:hideMark/>
          </w:tcPr>
          <w:p w14:paraId="7F4E5000" w14:textId="77777777" w:rsidR="00F126BA" w:rsidRPr="00F126BA" w:rsidRDefault="00F126BA" w:rsidP="00F126BA">
            <w:pPr>
              <w:ind w:left="360"/>
              <w:jc w:val="both"/>
            </w:pPr>
            <w:r w:rsidRPr="00F126BA">
              <w:t>Unique hub identifier</w:t>
            </w:r>
          </w:p>
        </w:tc>
      </w:tr>
      <w:tr w:rsidR="00F126BA" w:rsidRPr="00F126BA" w14:paraId="73563808" w14:textId="77777777">
        <w:trPr>
          <w:tblCellSpacing w:w="15" w:type="dxa"/>
        </w:trPr>
        <w:tc>
          <w:tcPr>
            <w:tcW w:w="0" w:type="auto"/>
            <w:vAlign w:val="center"/>
            <w:hideMark/>
          </w:tcPr>
          <w:p w14:paraId="513259E2" w14:textId="77777777" w:rsidR="00F126BA" w:rsidRPr="00F126BA" w:rsidRDefault="00F126BA" w:rsidP="00F126BA">
            <w:pPr>
              <w:ind w:left="360"/>
              <w:jc w:val="both"/>
            </w:pPr>
            <w:proofErr w:type="spellStart"/>
            <w:r w:rsidRPr="00F126BA">
              <w:t>hub_name</w:t>
            </w:r>
            <w:proofErr w:type="spellEnd"/>
          </w:p>
        </w:tc>
        <w:tc>
          <w:tcPr>
            <w:tcW w:w="0" w:type="auto"/>
            <w:vAlign w:val="center"/>
            <w:hideMark/>
          </w:tcPr>
          <w:p w14:paraId="13AF0F0B" w14:textId="77777777" w:rsidR="00F126BA" w:rsidRPr="00F126BA" w:rsidRDefault="00F126BA" w:rsidP="00F126BA">
            <w:pPr>
              <w:ind w:left="360"/>
              <w:jc w:val="both"/>
            </w:pPr>
            <w:proofErr w:type="gramStart"/>
            <w:r w:rsidRPr="00F126BA">
              <w:t>VARCHAR(</w:t>
            </w:r>
            <w:proofErr w:type="gramEnd"/>
            <w:r w:rsidRPr="00F126BA">
              <w:t>100)</w:t>
            </w:r>
          </w:p>
        </w:tc>
        <w:tc>
          <w:tcPr>
            <w:tcW w:w="0" w:type="auto"/>
            <w:vAlign w:val="center"/>
            <w:hideMark/>
          </w:tcPr>
          <w:p w14:paraId="3DE0C79A" w14:textId="77777777" w:rsidR="00F126BA" w:rsidRPr="00F126BA" w:rsidRDefault="00F126BA" w:rsidP="00F126BA">
            <w:pPr>
              <w:ind w:left="360"/>
              <w:jc w:val="both"/>
            </w:pPr>
            <w:r w:rsidRPr="00F126BA">
              <w:t>Hub name</w:t>
            </w:r>
          </w:p>
        </w:tc>
      </w:tr>
      <w:tr w:rsidR="00F126BA" w:rsidRPr="00F126BA" w14:paraId="0DE9201C" w14:textId="77777777">
        <w:trPr>
          <w:tblCellSpacing w:w="15" w:type="dxa"/>
        </w:trPr>
        <w:tc>
          <w:tcPr>
            <w:tcW w:w="0" w:type="auto"/>
            <w:vAlign w:val="center"/>
            <w:hideMark/>
          </w:tcPr>
          <w:p w14:paraId="4DB089FC" w14:textId="77777777" w:rsidR="00F126BA" w:rsidRPr="00F126BA" w:rsidRDefault="00F126BA" w:rsidP="00F126BA">
            <w:pPr>
              <w:ind w:left="360"/>
              <w:jc w:val="both"/>
            </w:pPr>
            <w:r w:rsidRPr="00F126BA">
              <w:t>city</w:t>
            </w:r>
          </w:p>
        </w:tc>
        <w:tc>
          <w:tcPr>
            <w:tcW w:w="0" w:type="auto"/>
            <w:vAlign w:val="center"/>
            <w:hideMark/>
          </w:tcPr>
          <w:p w14:paraId="08AA64CA" w14:textId="77777777" w:rsidR="00F126BA" w:rsidRPr="00F126BA" w:rsidRDefault="00F126BA" w:rsidP="00F126BA">
            <w:pPr>
              <w:ind w:left="360"/>
              <w:jc w:val="both"/>
            </w:pPr>
            <w:proofErr w:type="gramStart"/>
            <w:r w:rsidRPr="00F126BA">
              <w:t>VARCHAR(</w:t>
            </w:r>
            <w:proofErr w:type="gramEnd"/>
            <w:r w:rsidRPr="00F126BA">
              <w:t>50)</w:t>
            </w:r>
          </w:p>
        </w:tc>
        <w:tc>
          <w:tcPr>
            <w:tcW w:w="0" w:type="auto"/>
            <w:vAlign w:val="center"/>
            <w:hideMark/>
          </w:tcPr>
          <w:p w14:paraId="0BE93D80" w14:textId="77777777" w:rsidR="00F126BA" w:rsidRPr="00F126BA" w:rsidRDefault="00F126BA" w:rsidP="00F126BA">
            <w:pPr>
              <w:ind w:left="360"/>
              <w:jc w:val="both"/>
            </w:pPr>
            <w:r w:rsidRPr="00F126BA">
              <w:t>Hub city</w:t>
            </w:r>
          </w:p>
        </w:tc>
      </w:tr>
      <w:tr w:rsidR="00F126BA" w:rsidRPr="00F126BA" w14:paraId="586E18DB" w14:textId="77777777">
        <w:trPr>
          <w:tblCellSpacing w:w="15" w:type="dxa"/>
        </w:trPr>
        <w:tc>
          <w:tcPr>
            <w:tcW w:w="0" w:type="auto"/>
            <w:vAlign w:val="center"/>
            <w:hideMark/>
          </w:tcPr>
          <w:p w14:paraId="43818606" w14:textId="77777777" w:rsidR="00F126BA" w:rsidRPr="00F126BA" w:rsidRDefault="00F126BA" w:rsidP="00F126BA">
            <w:pPr>
              <w:ind w:left="360"/>
              <w:jc w:val="both"/>
            </w:pPr>
            <w:r w:rsidRPr="00F126BA">
              <w:t>latitude</w:t>
            </w:r>
          </w:p>
        </w:tc>
        <w:tc>
          <w:tcPr>
            <w:tcW w:w="0" w:type="auto"/>
            <w:vAlign w:val="center"/>
            <w:hideMark/>
          </w:tcPr>
          <w:p w14:paraId="5AFF6254" w14:textId="77777777" w:rsidR="00F126BA" w:rsidRPr="00F126BA" w:rsidRDefault="00F126BA" w:rsidP="00F126BA">
            <w:pPr>
              <w:ind w:left="360"/>
              <w:jc w:val="both"/>
            </w:pPr>
            <w:r w:rsidRPr="00F126BA">
              <w:t>DOUBLE</w:t>
            </w:r>
          </w:p>
        </w:tc>
        <w:tc>
          <w:tcPr>
            <w:tcW w:w="0" w:type="auto"/>
            <w:vAlign w:val="center"/>
            <w:hideMark/>
          </w:tcPr>
          <w:p w14:paraId="126C1BAB" w14:textId="77777777" w:rsidR="00F126BA" w:rsidRPr="00F126BA" w:rsidRDefault="00F126BA" w:rsidP="00F126BA">
            <w:pPr>
              <w:ind w:left="360"/>
              <w:jc w:val="both"/>
            </w:pPr>
            <w:r w:rsidRPr="00F126BA">
              <w:t>City latitude</w:t>
            </w:r>
          </w:p>
        </w:tc>
      </w:tr>
      <w:tr w:rsidR="00F126BA" w:rsidRPr="00F126BA" w14:paraId="3C1CBEA4" w14:textId="77777777">
        <w:trPr>
          <w:tblCellSpacing w:w="15" w:type="dxa"/>
        </w:trPr>
        <w:tc>
          <w:tcPr>
            <w:tcW w:w="0" w:type="auto"/>
            <w:vAlign w:val="center"/>
            <w:hideMark/>
          </w:tcPr>
          <w:p w14:paraId="12BC6A12" w14:textId="77777777" w:rsidR="00F126BA" w:rsidRPr="00F126BA" w:rsidRDefault="00F126BA" w:rsidP="00F126BA">
            <w:pPr>
              <w:ind w:left="360"/>
              <w:jc w:val="both"/>
            </w:pPr>
            <w:r w:rsidRPr="00F126BA">
              <w:t>longitude</w:t>
            </w:r>
          </w:p>
        </w:tc>
        <w:tc>
          <w:tcPr>
            <w:tcW w:w="0" w:type="auto"/>
            <w:vAlign w:val="center"/>
            <w:hideMark/>
          </w:tcPr>
          <w:p w14:paraId="613DE637" w14:textId="77777777" w:rsidR="00F126BA" w:rsidRPr="00F126BA" w:rsidRDefault="00F126BA" w:rsidP="00F126BA">
            <w:pPr>
              <w:ind w:left="360"/>
              <w:jc w:val="both"/>
            </w:pPr>
            <w:r w:rsidRPr="00F126BA">
              <w:t>DOUBLE</w:t>
            </w:r>
          </w:p>
        </w:tc>
        <w:tc>
          <w:tcPr>
            <w:tcW w:w="0" w:type="auto"/>
            <w:vAlign w:val="center"/>
            <w:hideMark/>
          </w:tcPr>
          <w:p w14:paraId="1EB5B63B" w14:textId="77777777" w:rsidR="00F126BA" w:rsidRPr="00F126BA" w:rsidRDefault="00F126BA" w:rsidP="00F126BA">
            <w:pPr>
              <w:ind w:left="360"/>
              <w:jc w:val="both"/>
            </w:pPr>
            <w:r w:rsidRPr="00F126BA">
              <w:t>City longitude</w:t>
            </w:r>
          </w:p>
        </w:tc>
      </w:tr>
      <w:tr w:rsidR="00F126BA" w:rsidRPr="00F126BA" w14:paraId="2783ECEE" w14:textId="77777777">
        <w:trPr>
          <w:tblCellSpacing w:w="15" w:type="dxa"/>
        </w:trPr>
        <w:tc>
          <w:tcPr>
            <w:tcW w:w="0" w:type="auto"/>
            <w:vAlign w:val="center"/>
            <w:hideMark/>
          </w:tcPr>
          <w:p w14:paraId="35CA5ED0" w14:textId="77777777" w:rsidR="00F126BA" w:rsidRPr="00F126BA" w:rsidRDefault="00F126BA" w:rsidP="00F126BA">
            <w:pPr>
              <w:ind w:left="360"/>
              <w:jc w:val="both"/>
            </w:pPr>
            <w:r w:rsidRPr="00F126BA">
              <w:t>status</w:t>
            </w:r>
          </w:p>
        </w:tc>
        <w:tc>
          <w:tcPr>
            <w:tcW w:w="0" w:type="auto"/>
            <w:vAlign w:val="center"/>
            <w:hideMark/>
          </w:tcPr>
          <w:p w14:paraId="2FA4251C" w14:textId="77777777" w:rsidR="00F126BA" w:rsidRPr="00F126BA" w:rsidRDefault="00F126BA" w:rsidP="00F126BA">
            <w:pPr>
              <w:ind w:left="360"/>
              <w:jc w:val="both"/>
            </w:pPr>
            <w:proofErr w:type="gramStart"/>
            <w:r w:rsidRPr="00F126BA">
              <w:t>VARCHAR(</w:t>
            </w:r>
            <w:proofErr w:type="gramEnd"/>
            <w:r w:rsidRPr="00F126BA">
              <w:t>20)</w:t>
            </w:r>
          </w:p>
        </w:tc>
        <w:tc>
          <w:tcPr>
            <w:tcW w:w="0" w:type="auto"/>
            <w:vAlign w:val="center"/>
            <w:hideMark/>
          </w:tcPr>
          <w:p w14:paraId="47306AF4" w14:textId="77777777" w:rsidR="00F126BA" w:rsidRPr="00F126BA" w:rsidRDefault="00F126BA" w:rsidP="00F126BA">
            <w:pPr>
              <w:ind w:left="360"/>
              <w:jc w:val="both"/>
            </w:pPr>
            <w:r w:rsidRPr="00F126BA">
              <w:t>Active / Inactive</w:t>
            </w:r>
          </w:p>
        </w:tc>
      </w:tr>
    </w:tbl>
    <w:p w14:paraId="0B253B95" w14:textId="77777777" w:rsidR="00F126BA" w:rsidRPr="00F126BA" w:rsidRDefault="00F126BA" w:rsidP="00F126BA">
      <w:pPr>
        <w:ind w:left="360"/>
        <w:jc w:val="both"/>
      </w:pPr>
      <w:r w:rsidRPr="00F126BA">
        <w:pict w14:anchorId="1035AB51">
          <v:rect id="_x0000_i1322" style="width:0;height:1.5pt" o:hralign="center" o:hrstd="t" o:hr="t" fillcolor="#a0a0a0" stroked="f"/>
        </w:pict>
      </w:r>
    </w:p>
    <w:p w14:paraId="6C6D8E54" w14:textId="77777777" w:rsidR="00A02473" w:rsidRDefault="00A02473" w:rsidP="00F126BA">
      <w:pPr>
        <w:numPr>
          <w:ilvl w:val="0"/>
          <w:numId w:val="1"/>
        </w:numPr>
        <w:tabs>
          <w:tab w:val="clear" w:pos="432"/>
        </w:tabs>
        <w:jc w:val="both"/>
        <w:rPr>
          <w:b/>
          <w:bCs/>
        </w:rPr>
      </w:pPr>
    </w:p>
    <w:p w14:paraId="3156B16C" w14:textId="77777777" w:rsidR="00A02473" w:rsidRDefault="00A02473">
      <w:pPr>
        <w:suppressAutoHyphens w:val="0"/>
        <w:spacing w:after="200" w:line="276" w:lineRule="auto"/>
        <w:rPr>
          <w:b/>
          <w:bCs/>
        </w:rPr>
      </w:pPr>
      <w:r>
        <w:rPr>
          <w:b/>
          <w:bCs/>
        </w:rPr>
        <w:br w:type="page"/>
      </w:r>
    </w:p>
    <w:p w14:paraId="2E6B83CB" w14:textId="41FA1078" w:rsidR="00F126BA" w:rsidRPr="00F126BA" w:rsidRDefault="00F126BA" w:rsidP="00F126BA">
      <w:pPr>
        <w:numPr>
          <w:ilvl w:val="0"/>
          <w:numId w:val="1"/>
        </w:numPr>
        <w:tabs>
          <w:tab w:val="clear" w:pos="432"/>
        </w:tabs>
        <w:jc w:val="both"/>
        <w:rPr>
          <w:b/>
          <w:bCs/>
        </w:rPr>
      </w:pPr>
      <w:r w:rsidRPr="00F126BA">
        <w:rPr>
          <w:b/>
          <w:bCs/>
        </w:rPr>
        <w:lastRenderedPageBreak/>
        <w:t>4. Staff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1994"/>
        <w:gridCol w:w="3315"/>
      </w:tblGrid>
      <w:tr w:rsidR="00F126BA" w:rsidRPr="00F126BA" w14:paraId="7A3F7120" w14:textId="77777777">
        <w:trPr>
          <w:tblHeader/>
          <w:tblCellSpacing w:w="15" w:type="dxa"/>
        </w:trPr>
        <w:tc>
          <w:tcPr>
            <w:tcW w:w="0" w:type="auto"/>
            <w:vAlign w:val="center"/>
            <w:hideMark/>
          </w:tcPr>
          <w:p w14:paraId="6DABD337" w14:textId="77777777" w:rsidR="00F126BA" w:rsidRPr="00F126BA" w:rsidRDefault="00F126BA" w:rsidP="00F126BA">
            <w:pPr>
              <w:ind w:left="360"/>
              <w:jc w:val="both"/>
              <w:rPr>
                <w:b/>
                <w:bCs/>
              </w:rPr>
            </w:pPr>
            <w:r w:rsidRPr="00F126BA">
              <w:rPr>
                <w:b/>
                <w:bCs/>
              </w:rPr>
              <w:t>Column Name</w:t>
            </w:r>
          </w:p>
        </w:tc>
        <w:tc>
          <w:tcPr>
            <w:tcW w:w="0" w:type="auto"/>
            <w:vAlign w:val="center"/>
            <w:hideMark/>
          </w:tcPr>
          <w:p w14:paraId="73D2E854" w14:textId="77777777" w:rsidR="00F126BA" w:rsidRPr="00F126BA" w:rsidRDefault="00F126BA" w:rsidP="00F126BA">
            <w:pPr>
              <w:ind w:left="360"/>
              <w:jc w:val="both"/>
              <w:rPr>
                <w:b/>
                <w:bCs/>
              </w:rPr>
            </w:pPr>
            <w:r w:rsidRPr="00F126BA">
              <w:rPr>
                <w:b/>
                <w:bCs/>
              </w:rPr>
              <w:t>Data Type</w:t>
            </w:r>
          </w:p>
        </w:tc>
        <w:tc>
          <w:tcPr>
            <w:tcW w:w="0" w:type="auto"/>
            <w:vAlign w:val="center"/>
            <w:hideMark/>
          </w:tcPr>
          <w:p w14:paraId="7D27C863" w14:textId="77777777" w:rsidR="00F126BA" w:rsidRPr="00F126BA" w:rsidRDefault="00F126BA" w:rsidP="00F126BA">
            <w:pPr>
              <w:ind w:left="360"/>
              <w:jc w:val="both"/>
              <w:rPr>
                <w:b/>
                <w:bCs/>
              </w:rPr>
            </w:pPr>
            <w:r w:rsidRPr="00F126BA">
              <w:rPr>
                <w:b/>
                <w:bCs/>
              </w:rPr>
              <w:t>Description</w:t>
            </w:r>
          </w:p>
        </w:tc>
      </w:tr>
      <w:tr w:rsidR="00F126BA" w:rsidRPr="00F126BA" w14:paraId="4D10D490" w14:textId="77777777">
        <w:trPr>
          <w:tblCellSpacing w:w="15" w:type="dxa"/>
        </w:trPr>
        <w:tc>
          <w:tcPr>
            <w:tcW w:w="0" w:type="auto"/>
            <w:vAlign w:val="center"/>
            <w:hideMark/>
          </w:tcPr>
          <w:p w14:paraId="6EE3DFDE" w14:textId="77777777" w:rsidR="00F126BA" w:rsidRPr="00F126BA" w:rsidRDefault="00F126BA" w:rsidP="00F126BA">
            <w:pPr>
              <w:ind w:left="360"/>
              <w:jc w:val="both"/>
            </w:pPr>
            <w:proofErr w:type="spellStart"/>
            <w:r w:rsidRPr="00F126BA">
              <w:t>staff_id</w:t>
            </w:r>
            <w:proofErr w:type="spellEnd"/>
            <w:r w:rsidRPr="00F126BA">
              <w:t xml:space="preserve"> (PK)</w:t>
            </w:r>
          </w:p>
        </w:tc>
        <w:tc>
          <w:tcPr>
            <w:tcW w:w="0" w:type="auto"/>
            <w:vAlign w:val="center"/>
            <w:hideMark/>
          </w:tcPr>
          <w:p w14:paraId="3710429B" w14:textId="77777777" w:rsidR="00F126BA" w:rsidRPr="00F126BA" w:rsidRDefault="00F126BA" w:rsidP="00F126BA">
            <w:pPr>
              <w:ind w:left="360"/>
              <w:jc w:val="both"/>
            </w:pPr>
            <w:r w:rsidRPr="00F126BA">
              <w:t>INT</w:t>
            </w:r>
          </w:p>
        </w:tc>
        <w:tc>
          <w:tcPr>
            <w:tcW w:w="0" w:type="auto"/>
            <w:vAlign w:val="center"/>
            <w:hideMark/>
          </w:tcPr>
          <w:p w14:paraId="05D81100" w14:textId="77777777" w:rsidR="00F126BA" w:rsidRPr="00F126BA" w:rsidRDefault="00F126BA" w:rsidP="00F126BA">
            <w:pPr>
              <w:ind w:left="360"/>
              <w:jc w:val="both"/>
            </w:pPr>
            <w:r w:rsidRPr="00F126BA">
              <w:t>Unique staff ID</w:t>
            </w:r>
          </w:p>
        </w:tc>
      </w:tr>
      <w:tr w:rsidR="00F126BA" w:rsidRPr="00F126BA" w14:paraId="73C6E4A0" w14:textId="77777777">
        <w:trPr>
          <w:tblCellSpacing w:w="15" w:type="dxa"/>
        </w:trPr>
        <w:tc>
          <w:tcPr>
            <w:tcW w:w="0" w:type="auto"/>
            <w:vAlign w:val="center"/>
            <w:hideMark/>
          </w:tcPr>
          <w:p w14:paraId="19B76E8F" w14:textId="77777777" w:rsidR="00F126BA" w:rsidRPr="00F126BA" w:rsidRDefault="00F126BA" w:rsidP="00F126BA">
            <w:pPr>
              <w:ind w:left="360"/>
              <w:jc w:val="both"/>
            </w:pPr>
            <w:proofErr w:type="spellStart"/>
            <w:r w:rsidRPr="00F126BA">
              <w:t>user_id</w:t>
            </w:r>
            <w:proofErr w:type="spellEnd"/>
            <w:r w:rsidRPr="00F126BA">
              <w:t xml:space="preserve"> (FK)</w:t>
            </w:r>
          </w:p>
        </w:tc>
        <w:tc>
          <w:tcPr>
            <w:tcW w:w="0" w:type="auto"/>
            <w:vAlign w:val="center"/>
            <w:hideMark/>
          </w:tcPr>
          <w:p w14:paraId="2D191A0D" w14:textId="77777777" w:rsidR="00F126BA" w:rsidRPr="00F126BA" w:rsidRDefault="00F126BA" w:rsidP="00F126BA">
            <w:pPr>
              <w:ind w:left="360"/>
              <w:jc w:val="both"/>
            </w:pPr>
            <w:r w:rsidRPr="00F126BA">
              <w:t>INT</w:t>
            </w:r>
          </w:p>
        </w:tc>
        <w:tc>
          <w:tcPr>
            <w:tcW w:w="0" w:type="auto"/>
            <w:vAlign w:val="center"/>
            <w:hideMark/>
          </w:tcPr>
          <w:p w14:paraId="37091DBE" w14:textId="77777777" w:rsidR="00F126BA" w:rsidRPr="00F126BA" w:rsidRDefault="00F126BA" w:rsidP="00F126BA">
            <w:pPr>
              <w:ind w:left="360"/>
              <w:jc w:val="both"/>
            </w:pPr>
            <w:r w:rsidRPr="00F126BA">
              <w:t>Reference to User table</w:t>
            </w:r>
          </w:p>
        </w:tc>
      </w:tr>
      <w:tr w:rsidR="00F126BA" w:rsidRPr="00F126BA" w14:paraId="400C9130" w14:textId="77777777">
        <w:trPr>
          <w:tblCellSpacing w:w="15" w:type="dxa"/>
        </w:trPr>
        <w:tc>
          <w:tcPr>
            <w:tcW w:w="0" w:type="auto"/>
            <w:vAlign w:val="center"/>
            <w:hideMark/>
          </w:tcPr>
          <w:p w14:paraId="303DCFD4" w14:textId="77777777" w:rsidR="00F126BA" w:rsidRPr="00F126BA" w:rsidRDefault="00F126BA" w:rsidP="00F126BA">
            <w:pPr>
              <w:ind w:left="360"/>
              <w:jc w:val="both"/>
            </w:pPr>
            <w:proofErr w:type="spellStart"/>
            <w:r w:rsidRPr="00F126BA">
              <w:t>hub_id</w:t>
            </w:r>
            <w:proofErr w:type="spellEnd"/>
            <w:r w:rsidRPr="00F126BA">
              <w:t xml:space="preserve"> (FK)</w:t>
            </w:r>
          </w:p>
        </w:tc>
        <w:tc>
          <w:tcPr>
            <w:tcW w:w="0" w:type="auto"/>
            <w:vAlign w:val="center"/>
            <w:hideMark/>
          </w:tcPr>
          <w:p w14:paraId="4E5ABBAD" w14:textId="77777777" w:rsidR="00F126BA" w:rsidRPr="00F126BA" w:rsidRDefault="00F126BA" w:rsidP="00F126BA">
            <w:pPr>
              <w:ind w:left="360"/>
              <w:jc w:val="both"/>
            </w:pPr>
            <w:r w:rsidRPr="00F126BA">
              <w:t>INT</w:t>
            </w:r>
          </w:p>
        </w:tc>
        <w:tc>
          <w:tcPr>
            <w:tcW w:w="0" w:type="auto"/>
            <w:vAlign w:val="center"/>
            <w:hideMark/>
          </w:tcPr>
          <w:p w14:paraId="09DEB684" w14:textId="77777777" w:rsidR="00F126BA" w:rsidRPr="00F126BA" w:rsidRDefault="00F126BA" w:rsidP="00F126BA">
            <w:pPr>
              <w:ind w:left="360"/>
              <w:jc w:val="both"/>
            </w:pPr>
            <w:r w:rsidRPr="00F126BA">
              <w:t>Assigned hub</w:t>
            </w:r>
          </w:p>
        </w:tc>
      </w:tr>
      <w:tr w:rsidR="00F126BA" w:rsidRPr="00F126BA" w14:paraId="57FC48E9" w14:textId="77777777">
        <w:trPr>
          <w:tblCellSpacing w:w="15" w:type="dxa"/>
        </w:trPr>
        <w:tc>
          <w:tcPr>
            <w:tcW w:w="0" w:type="auto"/>
            <w:vAlign w:val="center"/>
            <w:hideMark/>
          </w:tcPr>
          <w:p w14:paraId="3D2AB0DC" w14:textId="77777777" w:rsidR="00F126BA" w:rsidRPr="00F126BA" w:rsidRDefault="00F126BA" w:rsidP="00F126BA">
            <w:pPr>
              <w:ind w:left="360"/>
              <w:jc w:val="both"/>
            </w:pPr>
            <w:r w:rsidRPr="00F126BA">
              <w:t>role</w:t>
            </w:r>
          </w:p>
        </w:tc>
        <w:tc>
          <w:tcPr>
            <w:tcW w:w="0" w:type="auto"/>
            <w:vAlign w:val="center"/>
            <w:hideMark/>
          </w:tcPr>
          <w:p w14:paraId="29CFBA45" w14:textId="77777777" w:rsidR="00F126BA" w:rsidRPr="00F126BA" w:rsidRDefault="00F126BA" w:rsidP="00F126BA">
            <w:pPr>
              <w:ind w:left="360"/>
              <w:jc w:val="both"/>
            </w:pPr>
            <w:proofErr w:type="gramStart"/>
            <w:r w:rsidRPr="00F126BA">
              <w:t>VARCHAR(</w:t>
            </w:r>
            <w:proofErr w:type="gramEnd"/>
            <w:r w:rsidRPr="00F126BA">
              <w:t>30)</w:t>
            </w:r>
          </w:p>
        </w:tc>
        <w:tc>
          <w:tcPr>
            <w:tcW w:w="0" w:type="auto"/>
            <w:vAlign w:val="center"/>
            <w:hideMark/>
          </w:tcPr>
          <w:p w14:paraId="2129B472" w14:textId="77777777" w:rsidR="00F126BA" w:rsidRPr="00F126BA" w:rsidRDefault="00F126BA" w:rsidP="00F126BA">
            <w:pPr>
              <w:ind w:left="360"/>
              <w:jc w:val="both"/>
            </w:pPr>
            <w:r w:rsidRPr="00F126BA">
              <w:t>Hub Manager / Delivery Staff</w:t>
            </w:r>
          </w:p>
        </w:tc>
      </w:tr>
    </w:tbl>
    <w:p w14:paraId="04860823" w14:textId="77777777" w:rsidR="00F126BA" w:rsidRPr="00F126BA" w:rsidRDefault="00F126BA" w:rsidP="00F126BA">
      <w:pPr>
        <w:ind w:left="360"/>
        <w:jc w:val="both"/>
      </w:pPr>
      <w:r w:rsidRPr="00F126BA">
        <w:pict w14:anchorId="75FA08A2">
          <v:rect id="_x0000_i1323" style="width:0;height:1.5pt" o:hralign="center" o:hrstd="t" o:hr="t" fillcolor="#a0a0a0" stroked="f"/>
        </w:pict>
      </w:r>
    </w:p>
    <w:p w14:paraId="0FD29289" w14:textId="77777777" w:rsidR="00A02473" w:rsidRDefault="00A02473" w:rsidP="00F126BA">
      <w:pPr>
        <w:numPr>
          <w:ilvl w:val="0"/>
          <w:numId w:val="1"/>
        </w:numPr>
        <w:tabs>
          <w:tab w:val="clear" w:pos="432"/>
        </w:tabs>
        <w:jc w:val="both"/>
        <w:rPr>
          <w:b/>
          <w:bCs/>
        </w:rPr>
      </w:pPr>
    </w:p>
    <w:p w14:paraId="24F2D300" w14:textId="65E1504D" w:rsidR="00F126BA" w:rsidRPr="00F126BA" w:rsidRDefault="00F126BA" w:rsidP="00F126BA">
      <w:pPr>
        <w:numPr>
          <w:ilvl w:val="0"/>
          <w:numId w:val="1"/>
        </w:numPr>
        <w:tabs>
          <w:tab w:val="clear" w:pos="432"/>
        </w:tabs>
        <w:jc w:val="both"/>
        <w:rPr>
          <w:b/>
          <w:bCs/>
        </w:rPr>
      </w:pPr>
      <w:r w:rsidRPr="00F126BA">
        <w:rPr>
          <w:b/>
          <w:bCs/>
        </w:rPr>
        <w:t>5. Vehicle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994"/>
        <w:gridCol w:w="2402"/>
      </w:tblGrid>
      <w:tr w:rsidR="00F126BA" w:rsidRPr="00F126BA" w14:paraId="7AB16446" w14:textId="77777777">
        <w:trPr>
          <w:tblHeader/>
          <w:tblCellSpacing w:w="15" w:type="dxa"/>
        </w:trPr>
        <w:tc>
          <w:tcPr>
            <w:tcW w:w="0" w:type="auto"/>
            <w:vAlign w:val="center"/>
            <w:hideMark/>
          </w:tcPr>
          <w:p w14:paraId="129567E4" w14:textId="77777777" w:rsidR="00F126BA" w:rsidRPr="00F126BA" w:rsidRDefault="00F126BA" w:rsidP="00F126BA">
            <w:pPr>
              <w:ind w:left="360"/>
              <w:jc w:val="both"/>
              <w:rPr>
                <w:b/>
                <w:bCs/>
              </w:rPr>
            </w:pPr>
            <w:r w:rsidRPr="00F126BA">
              <w:rPr>
                <w:b/>
                <w:bCs/>
              </w:rPr>
              <w:t>Column Name</w:t>
            </w:r>
          </w:p>
        </w:tc>
        <w:tc>
          <w:tcPr>
            <w:tcW w:w="0" w:type="auto"/>
            <w:vAlign w:val="center"/>
            <w:hideMark/>
          </w:tcPr>
          <w:p w14:paraId="08BF54D9" w14:textId="77777777" w:rsidR="00F126BA" w:rsidRPr="00F126BA" w:rsidRDefault="00F126BA" w:rsidP="00F126BA">
            <w:pPr>
              <w:ind w:left="360"/>
              <w:jc w:val="both"/>
              <w:rPr>
                <w:b/>
                <w:bCs/>
              </w:rPr>
            </w:pPr>
            <w:r w:rsidRPr="00F126BA">
              <w:rPr>
                <w:b/>
                <w:bCs/>
              </w:rPr>
              <w:t>Data Type</w:t>
            </w:r>
          </w:p>
        </w:tc>
        <w:tc>
          <w:tcPr>
            <w:tcW w:w="0" w:type="auto"/>
            <w:vAlign w:val="center"/>
            <w:hideMark/>
          </w:tcPr>
          <w:p w14:paraId="2F26B318" w14:textId="77777777" w:rsidR="00F126BA" w:rsidRPr="00F126BA" w:rsidRDefault="00F126BA" w:rsidP="00F126BA">
            <w:pPr>
              <w:ind w:left="360"/>
              <w:jc w:val="both"/>
              <w:rPr>
                <w:b/>
                <w:bCs/>
              </w:rPr>
            </w:pPr>
            <w:r w:rsidRPr="00F126BA">
              <w:rPr>
                <w:b/>
                <w:bCs/>
              </w:rPr>
              <w:t>Description</w:t>
            </w:r>
          </w:p>
        </w:tc>
      </w:tr>
      <w:tr w:rsidR="00F126BA" w:rsidRPr="00F126BA" w14:paraId="169F1370" w14:textId="77777777">
        <w:trPr>
          <w:tblCellSpacing w:w="15" w:type="dxa"/>
        </w:trPr>
        <w:tc>
          <w:tcPr>
            <w:tcW w:w="0" w:type="auto"/>
            <w:vAlign w:val="center"/>
            <w:hideMark/>
          </w:tcPr>
          <w:p w14:paraId="0260D95B" w14:textId="77777777" w:rsidR="00F126BA" w:rsidRPr="00F126BA" w:rsidRDefault="00F126BA" w:rsidP="00F126BA">
            <w:pPr>
              <w:ind w:left="360"/>
              <w:jc w:val="both"/>
            </w:pPr>
            <w:proofErr w:type="spellStart"/>
            <w:r w:rsidRPr="00F126BA">
              <w:t>vehicle_id</w:t>
            </w:r>
            <w:proofErr w:type="spellEnd"/>
            <w:r w:rsidRPr="00F126BA">
              <w:t xml:space="preserve"> (PK)</w:t>
            </w:r>
          </w:p>
        </w:tc>
        <w:tc>
          <w:tcPr>
            <w:tcW w:w="0" w:type="auto"/>
            <w:vAlign w:val="center"/>
            <w:hideMark/>
          </w:tcPr>
          <w:p w14:paraId="587F185A" w14:textId="77777777" w:rsidR="00F126BA" w:rsidRPr="00F126BA" w:rsidRDefault="00F126BA" w:rsidP="00F126BA">
            <w:pPr>
              <w:ind w:left="360"/>
              <w:jc w:val="both"/>
            </w:pPr>
            <w:r w:rsidRPr="00F126BA">
              <w:t>INT</w:t>
            </w:r>
          </w:p>
        </w:tc>
        <w:tc>
          <w:tcPr>
            <w:tcW w:w="0" w:type="auto"/>
            <w:vAlign w:val="center"/>
            <w:hideMark/>
          </w:tcPr>
          <w:p w14:paraId="1ED6198E" w14:textId="77777777" w:rsidR="00F126BA" w:rsidRPr="00F126BA" w:rsidRDefault="00F126BA" w:rsidP="00F126BA">
            <w:pPr>
              <w:ind w:left="360"/>
              <w:jc w:val="both"/>
            </w:pPr>
            <w:r w:rsidRPr="00F126BA">
              <w:t>Vehicle ID</w:t>
            </w:r>
          </w:p>
        </w:tc>
      </w:tr>
      <w:tr w:rsidR="00F126BA" w:rsidRPr="00F126BA" w14:paraId="4BF2771B" w14:textId="77777777">
        <w:trPr>
          <w:tblCellSpacing w:w="15" w:type="dxa"/>
        </w:trPr>
        <w:tc>
          <w:tcPr>
            <w:tcW w:w="0" w:type="auto"/>
            <w:vAlign w:val="center"/>
            <w:hideMark/>
          </w:tcPr>
          <w:p w14:paraId="6FB961A9" w14:textId="77777777" w:rsidR="00F126BA" w:rsidRPr="00F126BA" w:rsidRDefault="00F126BA" w:rsidP="00F126BA">
            <w:pPr>
              <w:ind w:left="360"/>
              <w:jc w:val="both"/>
            </w:pPr>
            <w:proofErr w:type="spellStart"/>
            <w:r w:rsidRPr="00F126BA">
              <w:t>vehicle_number</w:t>
            </w:r>
            <w:proofErr w:type="spellEnd"/>
          </w:p>
        </w:tc>
        <w:tc>
          <w:tcPr>
            <w:tcW w:w="0" w:type="auto"/>
            <w:vAlign w:val="center"/>
            <w:hideMark/>
          </w:tcPr>
          <w:p w14:paraId="35E49684" w14:textId="77777777" w:rsidR="00F126BA" w:rsidRPr="00F126BA" w:rsidRDefault="00F126BA" w:rsidP="00F126BA">
            <w:pPr>
              <w:ind w:left="360"/>
              <w:jc w:val="both"/>
            </w:pPr>
            <w:proofErr w:type="gramStart"/>
            <w:r w:rsidRPr="00F126BA">
              <w:t>VARCHAR(</w:t>
            </w:r>
            <w:proofErr w:type="gramEnd"/>
            <w:r w:rsidRPr="00F126BA">
              <w:t>20)</w:t>
            </w:r>
          </w:p>
        </w:tc>
        <w:tc>
          <w:tcPr>
            <w:tcW w:w="0" w:type="auto"/>
            <w:vAlign w:val="center"/>
            <w:hideMark/>
          </w:tcPr>
          <w:p w14:paraId="1D6F2530" w14:textId="77777777" w:rsidR="00F126BA" w:rsidRPr="00F126BA" w:rsidRDefault="00F126BA" w:rsidP="00F126BA">
            <w:pPr>
              <w:ind w:left="360"/>
              <w:jc w:val="both"/>
            </w:pPr>
            <w:r w:rsidRPr="00F126BA">
              <w:t>Registration number</w:t>
            </w:r>
          </w:p>
        </w:tc>
      </w:tr>
      <w:tr w:rsidR="00F126BA" w:rsidRPr="00F126BA" w14:paraId="3C524934" w14:textId="77777777">
        <w:trPr>
          <w:tblCellSpacing w:w="15" w:type="dxa"/>
        </w:trPr>
        <w:tc>
          <w:tcPr>
            <w:tcW w:w="0" w:type="auto"/>
            <w:vAlign w:val="center"/>
            <w:hideMark/>
          </w:tcPr>
          <w:p w14:paraId="2FD02A64" w14:textId="77777777" w:rsidR="00F126BA" w:rsidRPr="00F126BA" w:rsidRDefault="00F126BA" w:rsidP="00F126BA">
            <w:pPr>
              <w:ind w:left="360"/>
              <w:jc w:val="both"/>
            </w:pPr>
            <w:proofErr w:type="spellStart"/>
            <w:r w:rsidRPr="00F126BA">
              <w:t>vehicle_type</w:t>
            </w:r>
            <w:proofErr w:type="spellEnd"/>
          </w:p>
        </w:tc>
        <w:tc>
          <w:tcPr>
            <w:tcW w:w="0" w:type="auto"/>
            <w:vAlign w:val="center"/>
            <w:hideMark/>
          </w:tcPr>
          <w:p w14:paraId="5FF7012A" w14:textId="77777777" w:rsidR="00F126BA" w:rsidRPr="00F126BA" w:rsidRDefault="00F126BA" w:rsidP="00F126BA">
            <w:pPr>
              <w:ind w:left="360"/>
              <w:jc w:val="both"/>
            </w:pPr>
            <w:proofErr w:type="gramStart"/>
            <w:r w:rsidRPr="00F126BA">
              <w:t>VARCHAR(</w:t>
            </w:r>
            <w:proofErr w:type="gramEnd"/>
            <w:r w:rsidRPr="00F126BA">
              <w:t>30)</w:t>
            </w:r>
          </w:p>
        </w:tc>
        <w:tc>
          <w:tcPr>
            <w:tcW w:w="0" w:type="auto"/>
            <w:vAlign w:val="center"/>
            <w:hideMark/>
          </w:tcPr>
          <w:p w14:paraId="21F48300" w14:textId="77777777" w:rsidR="00F126BA" w:rsidRPr="00F126BA" w:rsidRDefault="00F126BA" w:rsidP="00F126BA">
            <w:pPr>
              <w:ind w:left="360"/>
              <w:jc w:val="both"/>
            </w:pPr>
            <w:r w:rsidRPr="00F126BA">
              <w:t>Bike / Van / Truck</w:t>
            </w:r>
          </w:p>
        </w:tc>
      </w:tr>
      <w:tr w:rsidR="00F126BA" w:rsidRPr="00F126BA" w14:paraId="070BE508" w14:textId="77777777">
        <w:trPr>
          <w:tblCellSpacing w:w="15" w:type="dxa"/>
        </w:trPr>
        <w:tc>
          <w:tcPr>
            <w:tcW w:w="0" w:type="auto"/>
            <w:vAlign w:val="center"/>
            <w:hideMark/>
          </w:tcPr>
          <w:p w14:paraId="3BCF1E31" w14:textId="77777777" w:rsidR="00F126BA" w:rsidRPr="00F126BA" w:rsidRDefault="00F126BA" w:rsidP="00F126BA">
            <w:pPr>
              <w:ind w:left="360"/>
              <w:jc w:val="both"/>
            </w:pPr>
            <w:proofErr w:type="spellStart"/>
            <w:r w:rsidRPr="00F126BA">
              <w:t>hub_id</w:t>
            </w:r>
            <w:proofErr w:type="spellEnd"/>
            <w:r w:rsidRPr="00F126BA">
              <w:t xml:space="preserve"> (FK)</w:t>
            </w:r>
          </w:p>
        </w:tc>
        <w:tc>
          <w:tcPr>
            <w:tcW w:w="0" w:type="auto"/>
            <w:vAlign w:val="center"/>
            <w:hideMark/>
          </w:tcPr>
          <w:p w14:paraId="13C61086" w14:textId="77777777" w:rsidR="00F126BA" w:rsidRPr="00F126BA" w:rsidRDefault="00F126BA" w:rsidP="00F126BA">
            <w:pPr>
              <w:ind w:left="360"/>
              <w:jc w:val="both"/>
            </w:pPr>
            <w:r w:rsidRPr="00F126BA">
              <w:t>INT</w:t>
            </w:r>
          </w:p>
        </w:tc>
        <w:tc>
          <w:tcPr>
            <w:tcW w:w="0" w:type="auto"/>
            <w:vAlign w:val="center"/>
            <w:hideMark/>
          </w:tcPr>
          <w:p w14:paraId="3074AC8A" w14:textId="77777777" w:rsidR="00F126BA" w:rsidRPr="00F126BA" w:rsidRDefault="00F126BA" w:rsidP="00F126BA">
            <w:pPr>
              <w:ind w:left="360"/>
              <w:jc w:val="both"/>
            </w:pPr>
            <w:r w:rsidRPr="00F126BA">
              <w:t>Assigned hub</w:t>
            </w:r>
          </w:p>
        </w:tc>
      </w:tr>
    </w:tbl>
    <w:p w14:paraId="6E5E0E8A" w14:textId="77777777" w:rsidR="00F126BA" w:rsidRPr="00F126BA" w:rsidRDefault="00F126BA" w:rsidP="00F126BA">
      <w:pPr>
        <w:ind w:left="360"/>
        <w:jc w:val="both"/>
      </w:pPr>
      <w:r w:rsidRPr="00F126BA">
        <w:pict w14:anchorId="142A2744">
          <v:rect id="_x0000_i1324" style="width:0;height:1.5pt" o:hralign="center" o:hrstd="t" o:hr="t" fillcolor="#a0a0a0" stroked="f"/>
        </w:pict>
      </w:r>
    </w:p>
    <w:p w14:paraId="3687A25C" w14:textId="77777777" w:rsidR="00A02473" w:rsidRDefault="00A02473" w:rsidP="00F126BA">
      <w:pPr>
        <w:numPr>
          <w:ilvl w:val="0"/>
          <w:numId w:val="1"/>
        </w:numPr>
        <w:tabs>
          <w:tab w:val="clear" w:pos="432"/>
        </w:tabs>
        <w:jc w:val="both"/>
        <w:rPr>
          <w:b/>
          <w:bCs/>
        </w:rPr>
      </w:pPr>
    </w:p>
    <w:p w14:paraId="2960AB89" w14:textId="1C4C4F37" w:rsidR="00F126BA" w:rsidRPr="00F126BA" w:rsidRDefault="00F126BA" w:rsidP="00F126BA">
      <w:pPr>
        <w:numPr>
          <w:ilvl w:val="0"/>
          <w:numId w:val="1"/>
        </w:numPr>
        <w:tabs>
          <w:tab w:val="clear" w:pos="432"/>
        </w:tabs>
        <w:jc w:val="both"/>
        <w:rPr>
          <w:b/>
          <w:bCs/>
        </w:rPr>
      </w:pPr>
      <w:r w:rsidRPr="00F126BA">
        <w:rPr>
          <w:b/>
          <w:bCs/>
        </w:rPr>
        <w:t>6. Route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2"/>
        <w:gridCol w:w="1494"/>
        <w:gridCol w:w="1962"/>
      </w:tblGrid>
      <w:tr w:rsidR="00F126BA" w:rsidRPr="00F126BA" w14:paraId="0B227B84" w14:textId="77777777">
        <w:trPr>
          <w:tblHeader/>
          <w:tblCellSpacing w:w="15" w:type="dxa"/>
        </w:trPr>
        <w:tc>
          <w:tcPr>
            <w:tcW w:w="0" w:type="auto"/>
            <w:vAlign w:val="center"/>
            <w:hideMark/>
          </w:tcPr>
          <w:p w14:paraId="7CA173B8" w14:textId="77777777" w:rsidR="00F126BA" w:rsidRPr="00F126BA" w:rsidRDefault="00F126BA" w:rsidP="00F126BA">
            <w:pPr>
              <w:ind w:left="360"/>
              <w:jc w:val="both"/>
              <w:rPr>
                <w:b/>
                <w:bCs/>
              </w:rPr>
            </w:pPr>
            <w:r w:rsidRPr="00F126BA">
              <w:rPr>
                <w:b/>
                <w:bCs/>
              </w:rPr>
              <w:t>Column Name</w:t>
            </w:r>
          </w:p>
        </w:tc>
        <w:tc>
          <w:tcPr>
            <w:tcW w:w="0" w:type="auto"/>
            <w:vAlign w:val="center"/>
            <w:hideMark/>
          </w:tcPr>
          <w:p w14:paraId="58E14896" w14:textId="77777777" w:rsidR="00F126BA" w:rsidRPr="00F126BA" w:rsidRDefault="00F126BA" w:rsidP="00F126BA">
            <w:pPr>
              <w:ind w:left="360"/>
              <w:jc w:val="both"/>
              <w:rPr>
                <w:b/>
                <w:bCs/>
              </w:rPr>
            </w:pPr>
            <w:r w:rsidRPr="00F126BA">
              <w:rPr>
                <w:b/>
                <w:bCs/>
              </w:rPr>
              <w:t>Data Type</w:t>
            </w:r>
          </w:p>
        </w:tc>
        <w:tc>
          <w:tcPr>
            <w:tcW w:w="0" w:type="auto"/>
            <w:vAlign w:val="center"/>
            <w:hideMark/>
          </w:tcPr>
          <w:p w14:paraId="55AA8E50" w14:textId="77777777" w:rsidR="00F126BA" w:rsidRPr="00F126BA" w:rsidRDefault="00F126BA" w:rsidP="00F126BA">
            <w:pPr>
              <w:ind w:left="360"/>
              <w:jc w:val="both"/>
              <w:rPr>
                <w:b/>
                <w:bCs/>
              </w:rPr>
            </w:pPr>
            <w:r w:rsidRPr="00F126BA">
              <w:rPr>
                <w:b/>
                <w:bCs/>
              </w:rPr>
              <w:t>Description</w:t>
            </w:r>
          </w:p>
        </w:tc>
      </w:tr>
      <w:tr w:rsidR="00F126BA" w:rsidRPr="00F126BA" w14:paraId="5624353E" w14:textId="77777777">
        <w:trPr>
          <w:tblCellSpacing w:w="15" w:type="dxa"/>
        </w:trPr>
        <w:tc>
          <w:tcPr>
            <w:tcW w:w="0" w:type="auto"/>
            <w:vAlign w:val="center"/>
            <w:hideMark/>
          </w:tcPr>
          <w:p w14:paraId="44E9325F" w14:textId="77777777" w:rsidR="00F126BA" w:rsidRPr="00F126BA" w:rsidRDefault="00F126BA" w:rsidP="00F126BA">
            <w:pPr>
              <w:ind w:left="360"/>
              <w:jc w:val="both"/>
            </w:pPr>
            <w:proofErr w:type="spellStart"/>
            <w:r w:rsidRPr="00F126BA">
              <w:t>route_id</w:t>
            </w:r>
            <w:proofErr w:type="spellEnd"/>
            <w:r w:rsidRPr="00F126BA">
              <w:t xml:space="preserve"> (PK)</w:t>
            </w:r>
          </w:p>
        </w:tc>
        <w:tc>
          <w:tcPr>
            <w:tcW w:w="0" w:type="auto"/>
            <w:vAlign w:val="center"/>
            <w:hideMark/>
          </w:tcPr>
          <w:p w14:paraId="413E41ED" w14:textId="77777777" w:rsidR="00F126BA" w:rsidRPr="00F126BA" w:rsidRDefault="00F126BA" w:rsidP="00F126BA">
            <w:pPr>
              <w:ind w:left="360"/>
              <w:jc w:val="both"/>
            </w:pPr>
            <w:r w:rsidRPr="00F126BA">
              <w:t>INT</w:t>
            </w:r>
          </w:p>
        </w:tc>
        <w:tc>
          <w:tcPr>
            <w:tcW w:w="0" w:type="auto"/>
            <w:vAlign w:val="center"/>
            <w:hideMark/>
          </w:tcPr>
          <w:p w14:paraId="0C73EBA8" w14:textId="77777777" w:rsidR="00F126BA" w:rsidRPr="00F126BA" w:rsidRDefault="00F126BA" w:rsidP="00F126BA">
            <w:pPr>
              <w:ind w:left="360"/>
              <w:jc w:val="both"/>
            </w:pPr>
            <w:r w:rsidRPr="00F126BA">
              <w:t>Route ID</w:t>
            </w:r>
          </w:p>
        </w:tc>
      </w:tr>
      <w:tr w:rsidR="00F126BA" w:rsidRPr="00F126BA" w14:paraId="5EA63447" w14:textId="77777777">
        <w:trPr>
          <w:tblCellSpacing w:w="15" w:type="dxa"/>
        </w:trPr>
        <w:tc>
          <w:tcPr>
            <w:tcW w:w="0" w:type="auto"/>
            <w:vAlign w:val="center"/>
            <w:hideMark/>
          </w:tcPr>
          <w:p w14:paraId="461B619E" w14:textId="77777777" w:rsidR="00F126BA" w:rsidRPr="00F126BA" w:rsidRDefault="00F126BA" w:rsidP="00F126BA">
            <w:pPr>
              <w:ind w:left="360"/>
              <w:jc w:val="both"/>
            </w:pPr>
            <w:proofErr w:type="spellStart"/>
            <w:r w:rsidRPr="00F126BA">
              <w:t>source_hub_id</w:t>
            </w:r>
            <w:proofErr w:type="spellEnd"/>
            <w:r w:rsidRPr="00F126BA">
              <w:t xml:space="preserve"> (FK)</w:t>
            </w:r>
          </w:p>
        </w:tc>
        <w:tc>
          <w:tcPr>
            <w:tcW w:w="0" w:type="auto"/>
            <w:vAlign w:val="center"/>
            <w:hideMark/>
          </w:tcPr>
          <w:p w14:paraId="237CB8ED" w14:textId="77777777" w:rsidR="00F126BA" w:rsidRPr="00F126BA" w:rsidRDefault="00F126BA" w:rsidP="00F126BA">
            <w:pPr>
              <w:ind w:left="360"/>
              <w:jc w:val="both"/>
            </w:pPr>
            <w:r w:rsidRPr="00F126BA">
              <w:t>INT</w:t>
            </w:r>
          </w:p>
        </w:tc>
        <w:tc>
          <w:tcPr>
            <w:tcW w:w="0" w:type="auto"/>
            <w:vAlign w:val="center"/>
            <w:hideMark/>
          </w:tcPr>
          <w:p w14:paraId="02CF1D5D" w14:textId="77777777" w:rsidR="00F126BA" w:rsidRPr="00F126BA" w:rsidRDefault="00F126BA" w:rsidP="00F126BA">
            <w:pPr>
              <w:ind w:left="360"/>
              <w:jc w:val="both"/>
            </w:pPr>
            <w:r w:rsidRPr="00F126BA">
              <w:t>Source hub</w:t>
            </w:r>
          </w:p>
        </w:tc>
      </w:tr>
      <w:tr w:rsidR="00F126BA" w:rsidRPr="00F126BA" w14:paraId="37586750" w14:textId="77777777">
        <w:trPr>
          <w:tblCellSpacing w:w="15" w:type="dxa"/>
        </w:trPr>
        <w:tc>
          <w:tcPr>
            <w:tcW w:w="0" w:type="auto"/>
            <w:vAlign w:val="center"/>
            <w:hideMark/>
          </w:tcPr>
          <w:p w14:paraId="29306A2E" w14:textId="77777777" w:rsidR="00F126BA" w:rsidRPr="00F126BA" w:rsidRDefault="00F126BA" w:rsidP="00F126BA">
            <w:pPr>
              <w:ind w:left="360"/>
              <w:jc w:val="both"/>
            </w:pPr>
            <w:proofErr w:type="spellStart"/>
            <w:r w:rsidRPr="00F126BA">
              <w:t>destination_hub_id</w:t>
            </w:r>
            <w:proofErr w:type="spellEnd"/>
            <w:r w:rsidRPr="00F126BA">
              <w:t xml:space="preserve"> (FK)</w:t>
            </w:r>
          </w:p>
        </w:tc>
        <w:tc>
          <w:tcPr>
            <w:tcW w:w="0" w:type="auto"/>
            <w:vAlign w:val="center"/>
            <w:hideMark/>
          </w:tcPr>
          <w:p w14:paraId="41661DC9" w14:textId="77777777" w:rsidR="00F126BA" w:rsidRPr="00F126BA" w:rsidRDefault="00F126BA" w:rsidP="00F126BA">
            <w:pPr>
              <w:ind w:left="360"/>
              <w:jc w:val="both"/>
            </w:pPr>
            <w:r w:rsidRPr="00F126BA">
              <w:t>INT</w:t>
            </w:r>
          </w:p>
        </w:tc>
        <w:tc>
          <w:tcPr>
            <w:tcW w:w="0" w:type="auto"/>
            <w:vAlign w:val="center"/>
            <w:hideMark/>
          </w:tcPr>
          <w:p w14:paraId="05916EE8" w14:textId="77777777" w:rsidR="00F126BA" w:rsidRPr="00F126BA" w:rsidRDefault="00F126BA" w:rsidP="00F126BA">
            <w:pPr>
              <w:ind w:left="360"/>
              <w:jc w:val="both"/>
            </w:pPr>
            <w:r w:rsidRPr="00F126BA">
              <w:t>Destination hub</w:t>
            </w:r>
          </w:p>
        </w:tc>
      </w:tr>
      <w:tr w:rsidR="00F126BA" w:rsidRPr="00F126BA" w14:paraId="72E69E58" w14:textId="77777777">
        <w:trPr>
          <w:tblCellSpacing w:w="15" w:type="dxa"/>
        </w:trPr>
        <w:tc>
          <w:tcPr>
            <w:tcW w:w="0" w:type="auto"/>
            <w:vAlign w:val="center"/>
            <w:hideMark/>
          </w:tcPr>
          <w:p w14:paraId="55804845" w14:textId="77777777" w:rsidR="00F126BA" w:rsidRPr="00F126BA" w:rsidRDefault="00F126BA" w:rsidP="00F126BA">
            <w:pPr>
              <w:ind w:left="360"/>
              <w:jc w:val="both"/>
            </w:pPr>
            <w:proofErr w:type="spellStart"/>
            <w:r w:rsidRPr="00F126BA">
              <w:t>distance_km</w:t>
            </w:r>
            <w:proofErr w:type="spellEnd"/>
          </w:p>
        </w:tc>
        <w:tc>
          <w:tcPr>
            <w:tcW w:w="0" w:type="auto"/>
            <w:vAlign w:val="center"/>
            <w:hideMark/>
          </w:tcPr>
          <w:p w14:paraId="35616199" w14:textId="77777777" w:rsidR="00F126BA" w:rsidRPr="00F126BA" w:rsidRDefault="00F126BA" w:rsidP="00F126BA">
            <w:pPr>
              <w:ind w:left="360"/>
              <w:jc w:val="both"/>
            </w:pPr>
            <w:r w:rsidRPr="00F126BA">
              <w:t>DOUBLE</w:t>
            </w:r>
          </w:p>
        </w:tc>
        <w:tc>
          <w:tcPr>
            <w:tcW w:w="0" w:type="auto"/>
            <w:vAlign w:val="center"/>
            <w:hideMark/>
          </w:tcPr>
          <w:p w14:paraId="73E9FEF3" w14:textId="77777777" w:rsidR="00F126BA" w:rsidRPr="00F126BA" w:rsidRDefault="00F126BA" w:rsidP="00F126BA">
            <w:pPr>
              <w:ind w:left="360"/>
              <w:jc w:val="both"/>
            </w:pPr>
            <w:r w:rsidRPr="00F126BA">
              <w:t>Distance</w:t>
            </w:r>
          </w:p>
        </w:tc>
      </w:tr>
    </w:tbl>
    <w:p w14:paraId="14558FBB" w14:textId="77777777" w:rsidR="00F126BA" w:rsidRPr="00F126BA" w:rsidRDefault="00F126BA" w:rsidP="00F126BA">
      <w:pPr>
        <w:ind w:left="360"/>
        <w:jc w:val="both"/>
      </w:pPr>
      <w:r w:rsidRPr="00F126BA">
        <w:pict w14:anchorId="30310B49">
          <v:rect id="_x0000_i1325" style="width:0;height:1.5pt" o:hralign="center" o:hrstd="t" o:hr="t" fillcolor="#a0a0a0" stroked="f"/>
        </w:pict>
      </w:r>
    </w:p>
    <w:p w14:paraId="375678CD" w14:textId="77777777" w:rsidR="00A02473" w:rsidRDefault="00A02473" w:rsidP="00F126BA">
      <w:pPr>
        <w:numPr>
          <w:ilvl w:val="0"/>
          <w:numId w:val="1"/>
        </w:numPr>
        <w:tabs>
          <w:tab w:val="clear" w:pos="432"/>
        </w:tabs>
        <w:jc w:val="both"/>
        <w:rPr>
          <w:b/>
          <w:bCs/>
        </w:rPr>
      </w:pPr>
    </w:p>
    <w:p w14:paraId="3177B2DB" w14:textId="0C6C71CD" w:rsidR="00F126BA" w:rsidRPr="00F126BA" w:rsidRDefault="00F126BA" w:rsidP="00F126BA">
      <w:pPr>
        <w:numPr>
          <w:ilvl w:val="0"/>
          <w:numId w:val="1"/>
        </w:numPr>
        <w:tabs>
          <w:tab w:val="clear" w:pos="432"/>
        </w:tabs>
        <w:jc w:val="both"/>
        <w:rPr>
          <w:b/>
          <w:bCs/>
        </w:rPr>
      </w:pPr>
      <w:r w:rsidRPr="00F126BA">
        <w:rPr>
          <w:b/>
          <w:bCs/>
        </w:rPr>
        <w:t>7. Parcel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2114"/>
        <w:gridCol w:w="3441"/>
      </w:tblGrid>
      <w:tr w:rsidR="00F126BA" w:rsidRPr="00F126BA" w14:paraId="7D0EA927" w14:textId="77777777">
        <w:trPr>
          <w:tblHeader/>
          <w:tblCellSpacing w:w="15" w:type="dxa"/>
        </w:trPr>
        <w:tc>
          <w:tcPr>
            <w:tcW w:w="0" w:type="auto"/>
            <w:vAlign w:val="center"/>
            <w:hideMark/>
          </w:tcPr>
          <w:p w14:paraId="58153EB1" w14:textId="77777777" w:rsidR="00F126BA" w:rsidRPr="00F126BA" w:rsidRDefault="00F126BA" w:rsidP="00F126BA">
            <w:pPr>
              <w:ind w:left="360"/>
              <w:jc w:val="both"/>
              <w:rPr>
                <w:b/>
                <w:bCs/>
              </w:rPr>
            </w:pPr>
            <w:r w:rsidRPr="00F126BA">
              <w:rPr>
                <w:b/>
                <w:bCs/>
              </w:rPr>
              <w:t>Column Name</w:t>
            </w:r>
          </w:p>
        </w:tc>
        <w:tc>
          <w:tcPr>
            <w:tcW w:w="0" w:type="auto"/>
            <w:vAlign w:val="center"/>
            <w:hideMark/>
          </w:tcPr>
          <w:p w14:paraId="421302EA" w14:textId="77777777" w:rsidR="00F126BA" w:rsidRPr="00F126BA" w:rsidRDefault="00F126BA" w:rsidP="00F126BA">
            <w:pPr>
              <w:ind w:left="360"/>
              <w:jc w:val="both"/>
              <w:rPr>
                <w:b/>
                <w:bCs/>
              </w:rPr>
            </w:pPr>
            <w:r w:rsidRPr="00F126BA">
              <w:rPr>
                <w:b/>
                <w:bCs/>
              </w:rPr>
              <w:t>Data Type</w:t>
            </w:r>
          </w:p>
        </w:tc>
        <w:tc>
          <w:tcPr>
            <w:tcW w:w="0" w:type="auto"/>
            <w:vAlign w:val="center"/>
            <w:hideMark/>
          </w:tcPr>
          <w:p w14:paraId="6E639316" w14:textId="77777777" w:rsidR="00F126BA" w:rsidRPr="00F126BA" w:rsidRDefault="00F126BA" w:rsidP="00F126BA">
            <w:pPr>
              <w:ind w:left="360"/>
              <w:jc w:val="both"/>
              <w:rPr>
                <w:b/>
                <w:bCs/>
              </w:rPr>
            </w:pPr>
            <w:r w:rsidRPr="00F126BA">
              <w:rPr>
                <w:b/>
                <w:bCs/>
              </w:rPr>
              <w:t>Description</w:t>
            </w:r>
          </w:p>
        </w:tc>
      </w:tr>
      <w:tr w:rsidR="00F126BA" w:rsidRPr="00F126BA" w14:paraId="4C0FB72A" w14:textId="77777777">
        <w:trPr>
          <w:tblCellSpacing w:w="15" w:type="dxa"/>
        </w:trPr>
        <w:tc>
          <w:tcPr>
            <w:tcW w:w="0" w:type="auto"/>
            <w:vAlign w:val="center"/>
            <w:hideMark/>
          </w:tcPr>
          <w:p w14:paraId="367C283E" w14:textId="77777777" w:rsidR="00F126BA" w:rsidRPr="00F126BA" w:rsidRDefault="00F126BA" w:rsidP="00F126BA">
            <w:pPr>
              <w:ind w:left="360"/>
              <w:jc w:val="both"/>
            </w:pPr>
            <w:proofErr w:type="spellStart"/>
            <w:r w:rsidRPr="00F126BA">
              <w:t>parcel_id</w:t>
            </w:r>
            <w:proofErr w:type="spellEnd"/>
            <w:r w:rsidRPr="00F126BA">
              <w:t xml:space="preserve"> (PK)</w:t>
            </w:r>
          </w:p>
        </w:tc>
        <w:tc>
          <w:tcPr>
            <w:tcW w:w="0" w:type="auto"/>
            <w:vAlign w:val="center"/>
            <w:hideMark/>
          </w:tcPr>
          <w:p w14:paraId="54209BBA" w14:textId="77777777" w:rsidR="00F126BA" w:rsidRPr="00F126BA" w:rsidRDefault="00F126BA" w:rsidP="00F126BA">
            <w:pPr>
              <w:ind w:left="360"/>
              <w:jc w:val="both"/>
            </w:pPr>
            <w:r w:rsidRPr="00F126BA">
              <w:t>INT</w:t>
            </w:r>
          </w:p>
        </w:tc>
        <w:tc>
          <w:tcPr>
            <w:tcW w:w="0" w:type="auto"/>
            <w:vAlign w:val="center"/>
            <w:hideMark/>
          </w:tcPr>
          <w:p w14:paraId="02031A2C" w14:textId="77777777" w:rsidR="00F126BA" w:rsidRPr="00F126BA" w:rsidRDefault="00F126BA" w:rsidP="00F126BA">
            <w:pPr>
              <w:ind w:left="360"/>
              <w:jc w:val="both"/>
            </w:pPr>
            <w:r w:rsidRPr="00F126BA">
              <w:t>Parcel ID</w:t>
            </w:r>
          </w:p>
        </w:tc>
      </w:tr>
      <w:tr w:rsidR="00F126BA" w:rsidRPr="00F126BA" w14:paraId="19D2C779" w14:textId="77777777">
        <w:trPr>
          <w:tblCellSpacing w:w="15" w:type="dxa"/>
        </w:trPr>
        <w:tc>
          <w:tcPr>
            <w:tcW w:w="0" w:type="auto"/>
            <w:vAlign w:val="center"/>
            <w:hideMark/>
          </w:tcPr>
          <w:p w14:paraId="11F2B468" w14:textId="77777777" w:rsidR="00F126BA" w:rsidRPr="00F126BA" w:rsidRDefault="00F126BA" w:rsidP="00F126BA">
            <w:pPr>
              <w:ind w:left="360"/>
              <w:jc w:val="both"/>
            </w:pPr>
            <w:proofErr w:type="spellStart"/>
            <w:r w:rsidRPr="00F126BA">
              <w:t>tracking_id</w:t>
            </w:r>
            <w:proofErr w:type="spellEnd"/>
          </w:p>
        </w:tc>
        <w:tc>
          <w:tcPr>
            <w:tcW w:w="0" w:type="auto"/>
            <w:vAlign w:val="center"/>
            <w:hideMark/>
          </w:tcPr>
          <w:p w14:paraId="26FFC4B6" w14:textId="77777777" w:rsidR="00F126BA" w:rsidRPr="00F126BA" w:rsidRDefault="00F126BA" w:rsidP="00F126BA">
            <w:pPr>
              <w:ind w:left="360"/>
              <w:jc w:val="both"/>
            </w:pPr>
            <w:proofErr w:type="gramStart"/>
            <w:r w:rsidRPr="00F126BA">
              <w:t>VARCHAR(</w:t>
            </w:r>
            <w:proofErr w:type="gramEnd"/>
            <w:r w:rsidRPr="00F126BA">
              <w:t>50)</w:t>
            </w:r>
          </w:p>
        </w:tc>
        <w:tc>
          <w:tcPr>
            <w:tcW w:w="0" w:type="auto"/>
            <w:vAlign w:val="center"/>
            <w:hideMark/>
          </w:tcPr>
          <w:p w14:paraId="3D2A462B" w14:textId="77777777" w:rsidR="00F126BA" w:rsidRPr="00F126BA" w:rsidRDefault="00F126BA" w:rsidP="00F126BA">
            <w:pPr>
              <w:ind w:left="360"/>
              <w:jc w:val="both"/>
            </w:pPr>
            <w:r w:rsidRPr="00F126BA">
              <w:t>Unique tracking ID</w:t>
            </w:r>
          </w:p>
        </w:tc>
      </w:tr>
      <w:tr w:rsidR="00F126BA" w:rsidRPr="00F126BA" w14:paraId="4F398409" w14:textId="77777777">
        <w:trPr>
          <w:tblCellSpacing w:w="15" w:type="dxa"/>
        </w:trPr>
        <w:tc>
          <w:tcPr>
            <w:tcW w:w="0" w:type="auto"/>
            <w:vAlign w:val="center"/>
            <w:hideMark/>
          </w:tcPr>
          <w:p w14:paraId="463B3D5B" w14:textId="77777777" w:rsidR="00F126BA" w:rsidRPr="00F126BA" w:rsidRDefault="00F126BA" w:rsidP="00F126BA">
            <w:pPr>
              <w:ind w:left="360"/>
              <w:jc w:val="both"/>
            </w:pPr>
            <w:proofErr w:type="spellStart"/>
            <w:r w:rsidRPr="00F126BA">
              <w:t>sender_id</w:t>
            </w:r>
            <w:proofErr w:type="spellEnd"/>
            <w:r w:rsidRPr="00F126BA">
              <w:t xml:space="preserve"> (FK)</w:t>
            </w:r>
          </w:p>
        </w:tc>
        <w:tc>
          <w:tcPr>
            <w:tcW w:w="0" w:type="auto"/>
            <w:vAlign w:val="center"/>
            <w:hideMark/>
          </w:tcPr>
          <w:p w14:paraId="69ADA213" w14:textId="77777777" w:rsidR="00F126BA" w:rsidRPr="00F126BA" w:rsidRDefault="00F126BA" w:rsidP="00F126BA">
            <w:pPr>
              <w:ind w:left="360"/>
              <w:jc w:val="both"/>
            </w:pPr>
            <w:r w:rsidRPr="00F126BA">
              <w:t>INT</w:t>
            </w:r>
          </w:p>
        </w:tc>
        <w:tc>
          <w:tcPr>
            <w:tcW w:w="0" w:type="auto"/>
            <w:vAlign w:val="center"/>
            <w:hideMark/>
          </w:tcPr>
          <w:p w14:paraId="452FA0D2" w14:textId="77777777" w:rsidR="00F126BA" w:rsidRPr="00F126BA" w:rsidRDefault="00F126BA" w:rsidP="00F126BA">
            <w:pPr>
              <w:ind w:left="360"/>
              <w:jc w:val="both"/>
            </w:pPr>
            <w:r w:rsidRPr="00F126BA">
              <w:t>Customer (sender)</w:t>
            </w:r>
          </w:p>
        </w:tc>
      </w:tr>
      <w:tr w:rsidR="00F126BA" w:rsidRPr="00F126BA" w14:paraId="07EED3D5" w14:textId="77777777">
        <w:trPr>
          <w:tblCellSpacing w:w="15" w:type="dxa"/>
        </w:trPr>
        <w:tc>
          <w:tcPr>
            <w:tcW w:w="0" w:type="auto"/>
            <w:vAlign w:val="center"/>
            <w:hideMark/>
          </w:tcPr>
          <w:p w14:paraId="6C8B2EC0" w14:textId="77777777" w:rsidR="00F126BA" w:rsidRPr="00F126BA" w:rsidRDefault="00F126BA" w:rsidP="00F126BA">
            <w:pPr>
              <w:ind w:left="360"/>
              <w:jc w:val="both"/>
            </w:pPr>
            <w:proofErr w:type="spellStart"/>
            <w:r w:rsidRPr="00F126BA">
              <w:t>receiver_name</w:t>
            </w:r>
            <w:proofErr w:type="spellEnd"/>
          </w:p>
        </w:tc>
        <w:tc>
          <w:tcPr>
            <w:tcW w:w="0" w:type="auto"/>
            <w:vAlign w:val="center"/>
            <w:hideMark/>
          </w:tcPr>
          <w:p w14:paraId="328D61A7" w14:textId="77777777" w:rsidR="00F126BA" w:rsidRPr="00F126BA" w:rsidRDefault="00F126BA" w:rsidP="00F126BA">
            <w:pPr>
              <w:ind w:left="360"/>
              <w:jc w:val="both"/>
            </w:pPr>
            <w:proofErr w:type="gramStart"/>
            <w:r w:rsidRPr="00F126BA">
              <w:t>VARCHAR(</w:t>
            </w:r>
            <w:proofErr w:type="gramEnd"/>
            <w:r w:rsidRPr="00F126BA">
              <w:t>100)</w:t>
            </w:r>
          </w:p>
        </w:tc>
        <w:tc>
          <w:tcPr>
            <w:tcW w:w="0" w:type="auto"/>
            <w:vAlign w:val="center"/>
            <w:hideMark/>
          </w:tcPr>
          <w:p w14:paraId="74E81EB4" w14:textId="77777777" w:rsidR="00F126BA" w:rsidRPr="00F126BA" w:rsidRDefault="00F126BA" w:rsidP="00F126BA">
            <w:pPr>
              <w:ind w:left="360"/>
              <w:jc w:val="both"/>
            </w:pPr>
            <w:r w:rsidRPr="00F126BA">
              <w:t>Receiver name</w:t>
            </w:r>
          </w:p>
        </w:tc>
      </w:tr>
      <w:tr w:rsidR="00F126BA" w:rsidRPr="00F126BA" w14:paraId="2B494D02" w14:textId="77777777">
        <w:trPr>
          <w:tblCellSpacing w:w="15" w:type="dxa"/>
        </w:trPr>
        <w:tc>
          <w:tcPr>
            <w:tcW w:w="0" w:type="auto"/>
            <w:vAlign w:val="center"/>
            <w:hideMark/>
          </w:tcPr>
          <w:p w14:paraId="70415058" w14:textId="77777777" w:rsidR="00F126BA" w:rsidRPr="00F126BA" w:rsidRDefault="00F126BA" w:rsidP="00F126BA">
            <w:pPr>
              <w:ind w:left="360"/>
              <w:jc w:val="both"/>
            </w:pPr>
            <w:proofErr w:type="spellStart"/>
            <w:r w:rsidRPr="00F126BA">
              <w:t>receiver_address</w:t>
            </w:r>
            <w:proofErr w:type="spellEnd"/>
          </w:p>
        </w:tc>
        <w:tc>
          <w:tcPr>
            <w:tcW w:w="0" w:type="auto"/>
            <w:vAlign w:val="center"/>
            <w:hideMark/>
          </w:tcPr>
          <w:p w14:paraId="14B42221" w14:textId="77777777" w:rsidR="00F126BA" w:rsidRPr="00F126BA" w:rsidRDefault="00F126BA" w:rsidP="00F126BA">
            <w:pPr>
              <w:ind w:left="360"/>
              <w:jc w:val="both"/>
            </w:pPr>
            <w:r w:rsidRPr="00F126BA">
              <w:t>TEXT</w:t>
            </w:r>
          </w:p>
        </w:tc>
        <w:tc>
          <w:tcPr>
            <w:tcW w:w="0" w:type="auto"/>
            <w:vAlign w:val="center"/>
            <w:hideMark/>
          </w:tcPr>
          <w:p w14:paraId="5D8DFDAA" w14:textId="77777777" w:rsidR="00F126BA" w:rsidRPr="00F126BA" w:rsidRDefault="00F126BA" w:rsidP="00F126BA">
            <w:pPr>
              <w:ind w:left="360"/>
              <w:jc w:val="both"/>
            </w:pPr>
            <w:r w:rsidRPr="00F126BA">
              <w:t>Receiver address</w:t>
            </w:r>
          </w:p>
        </w:tc>
      </w:tr>
      <w:tr w:rsidR="00F126BA" w:rsidRPr="00F126BA" w14:paraId="51B8947E" w14:textId="77777777">
        <w:trPr>
          <w:tblCellSpacing w:w="15" w:type="dxa"/>
        </w:trPr>
        <w:tc>
          <w:tcPr>
            <w:tcW w:w="0" w:type="auto"/>
            <w:vAlign w:val="center"/>
            <w:hideMark/>
          </w:tcPr>
          <w:p w14:paraId="361C0EEF" w14:textId="77777777" w:rsidR="00F126BA" w:rsidRPr="00F126BA" w:rsidRDefault="00F126BA" w:rsidP="00F126BA">
            <w:pPr>
              <w:ind w:left="360"/>
              <w:jc w:val="both"/>
            </w:pPr>
            <w:r w:rsidRPr="00F126BA">
              <w:t>weight</w:t>
            </w:r>
          </w:p>
        </w:tc>
        <w:tc>
          <w:tcPr>
            <w:tcW w:w="0" w:type="auto"/>
            <w:vAlign w:val="center"/>
            <w:hideMark/>
          </w:tcPr>
          <w:p w14:paraId="6D75AC0E" w14:textId="77777777" w:rsidR="00F126BA" w:rsidRPr="00F126BA" w:rsidRDefault="00F126BA" w:rsidP="00F126BA">
            <w:pPr>
              <w:ind w:left="360"/>
              <w:jc w:val="both"/>
            </w:pPr>
            <w:r w:rsidRPr="00F126BA">
              <w:t>DOUBLE</w:t>
            </w:r>
          </w:p>
        </w:tc>
        <w:tc>
          <w:tcPr>
            <w:tcW w:w="0" w:type="auto"/>
            <w:vAlign w:val="center"/>
            <w:hideMark/>
          </w:tcPr>
          <w:p w14:paraId="56568EFE" w14:textId="77777777" w:rsidR="00F126BA" w:rsidRPr="00F126BA" w:rsidRDefault="00F126BA" w:rsidP="00F126BA">
            <w:pPr>
              <w:ind w:left="360"/>
              <w:jc w:val="both"/>
            </w:pPr>
            <w:r w:rsidRPr="00F126BA">
              <w:t>Parcel weight</w:t>
            </w:r>
          </w:p>
        </w:tc>
      </w:tr>
      <w:tr w:rsidR="00F126BA" w:rsidRPr="00F126BA" w14:paraId="688565BD" w14:textId="77777777">
        <w:trPr>
          <w:tblCellSpacing w:w="15" w:type="dxa"/>
        </w:trPr>
        <w:tc>
          <w:tcPr>
            <w:tcW w:w="0" w:type="auto"/>
            <w:vAlign w:val="center"/>
            <w:hideMark/>
          </w:tcPr>
          <w:p w14:paraId="31258708" w14:textId="77777777" w:rsidR="00F126BA" w:rsidRPr="00F126BA" w:rsidRDefault="00F126BA" w:rsidP="00F126BA">
            <w:pPr>
              <w:ind w:left="360"/>
              <w:jc w:val="both"/>
            </w:pPr>
            <w:proofErr w:type="spellStart"/>
            <w:r w:rsidRPr="00F126BA">
              <w:t>parcel_type</w:t>
            </w:r>
            <w:proofErr w:type="spellEnd"/>
          </w:p>
        </w:tc>
        <w:tc>
          <w:tcPr>
            <w:tcW w:w="0" w:type="auto"/>
            <w:vAlign w:val="center"/>
            <w:hideMark/>
          </w:tcPr>
          <w:p w14:paraId="07BA0EE8" w14:textId="77777777" w:rsidR="00F126BA" w:rsidRPr="00F126BA" w:rsidRDefault="00F126BA" w:rsidP="00F126BA">
            <w:pPr>
              <w:ind w:left="360"/>
              <w:jc w:val="both"/>
            </w:pPr>
            <w:proofErr w:type="gramStart"/>
            <w:r w:rsidRPr="00F126BA">
              <w:t>VARCHAR(</w:t>
            </w:r>
            <w:proofErr w:type="gramEnd"/>
            <w:r w:rsidRPr="00F126BA">
              <w:t>30)</w:t>
            </w:r>
          </w:p>
        </w:tc>
        <w:tc>
          <w:tcPr>
            <w:tcW w:w="0" w:type="auto"/>
            <w:vAlign w:val="center"/>
            <w:hideMark/>
          </w:tcPr>
          <w:p w14:paraId="07DA9B53" w14:textId="77777777" w:rsidR="00F126BA" w:rsidRPr="00F126BA" w:rsidRDefault="00F126BA" w:rsidP="00F126BA">
            <w:pPr>
              <w:ind w:left="360"/>
              <w:jc w:val="both"/>
            </w:pPr>
            <w:r w:rsidRPr="00F126BA">
              <w:t>Document / Box</w:t>
            </w:r>
          </w:p>
        </w:tc>
      </w:tr>
      <w:tr w:rsidR="00F126BA" w:rsidRPr="00F126BA" w14:paraId="6EF4F7AC" w14:textId="77777777">
        <w:trPr>
          <w:tblCellSpacing w:w="15" w:type="dxa"/>
        </w:trPr>
        <w:tc>
          <w:tcPr>
            <w:tcW w:w="0" w:type="auto"/>
            <w:vAlign w:val="center"/>
            <w:hideMark/>
          </w:tcPr>
          <w:p w14:paraId="609CF267" w14:textId="77777777" w:rsidR="00F126BA" w:rsidRPr="00F126BA" w:rsidRDefault="00F126BA" w:rsidP="00F126BA">
            <w:pPr>
              <w:ind w:left="360"/>
              <w:jc w:val="both"/>
            </w:pPr>
            <w:r w:rsidRPr="00F126BA">
              <w:t>priority</w:t>
            </w:r>
          </w:p>
        </w:tc>
        <w:tc>
          <w:tcPr>
            <w:tcW w:w="0" w:type="auto"/>
            <w:vAlign w:val="center"/>
            <w:hideMark/>
          </w:tcPr>
          <w:p w14:paraId="000C4518" w14:textId="77777777" w:rsidR="00F126BA" w:rsidRPr="00F126BA" w:rsidRDefault="00F126BA" w:rsidP="00F126BA">
            <w:pPr>
              <w:ind w:left="360"/>
              <w:jc w:val="both"/>
            </w:pPr>
            <w:proofErr w:type="gramStart"/>
            <w:r w:rsidRPr="00F126BA">
              <w:t>VARCHAR(</w:t>
            </w:r>
            <w:proofErr w:type="gramEnd"/>
            <w:r w:rsidRPr="00F126BA">
              <w:t>20)</w:t>
            </w:r>
          </w:p>
        </w:tc>
        <w:tc>
          <w:tcPr>
            <w:tcW w:w="0" w:type="auto"/>
            <w:vAlign w:val="center"/>
            <w:hideMark/>
          </w:tcPr>
          <w:p w14:paraId="71C35DDE" w14:textId="77777777" w:rsidR="00F126BA" w:rsidRPr="00F126BA" w:rsidRDefault="00F126BA" w:rsidP="00F126BA">
            <w:pPr>
              <w:ind w:left="360"/>
              <w:jc w:val="both"/>
            </w:pPr>
            <w:r w:rsidRPr="00F126BA">
              <w:t>Normal / Express</w:t>
            </w:r>
          </w:p>
        </w:tc>
      </w:tr>
      <w:tr w:rsidR="00F126BA" w:rsidRPr="00F126BA" w14:paraId="07120D74" w14:textId="77777777">
        <w:trPr>
          <w:tblCellSpacing w:w="15" w:type="dxa"/>
        </w:trPr>
        <w:tc>
          <w:tcPr>
            <w:tcW w:w="0" w:type="auto"/>
            <w:vAlign w:val="center"/>
            <w:hideMark/>
          </w:tcPr>
          <w:p w14:paraId="46CE69DC" w14:textId="77777777" w:rsidR="00F126BA" w:rsidRPr="00F126BA" w:rsidRDefault="00F126BA" w:rsidP="00F126BA">
            <w:pPr>
              <w:ind w:left="360"/>
              <w:jc w:val="both"/>
            </w:pPr>
            <w:r w:rsidRPr="00F126BA">
              <w:t>status</w:t>
            </w:r>
          </w:p>
        </w:tc>
        <w:tc>
          <w:tcPr>
            <w:tcW w:w="0" w:type="auto"/>
            <w:vAlign w:val="center"/>
            <w:hideMark/>
          </w:tcPr>
          <w:p w14:paraId="77BFF7CF" w14:textId="77777777" w:rsidR="00F126BA" w:rsidRPr="00F126BA" w:rsidRDefault="00F126BA" w:rsidP="00F126BA">
            <w:pPr>
              <w:ind w:left="360"/>
              <w:jc w:val="both"/>
            </w:pPr>
            <w:proofErr w:type="gramStart"/>
            <w:r w:rsidRPr="00F126BA">
              <w:t>VARCHAR(</w:t>
            </w:r>
            <w:proofErr w:type="gramEnd"/>
            <w:r w:rsidRPr="00F126BA">
              <w:t>30)</w:t>
            </w:r>
          </w:p>
        </w:tc>
        <w:tc>
          <w:tcPr>
            <w:tcW w:w="0" w:type="auto"/>
            <w:vAlign w:val="center"/>
            <w:hideMark/>
          </w:tcPr>
          <w:p w14:paraId="1A92A6B4" w14:textId="77777777" w:rsidR="00F126BA" w:rsidRPr="00F126BA" w:rsidRDefault="00F126BA" w:rsidP="00F126BA">
            <w:pPr>
              <w:ind w:left="360"/>
              <w:jc w:val="both"/>
            </w:pPr>
            <w:r w:rsidRPr="00F126BA">
              <w:t>Booked / In Transit / Delivered</w:t>
            </w:r>
          </w:p>
        </w:tc>
      </w:tr>
    </w:tbl>
    <w:p w14:paraId="5A9AC83F" w14:textId="77777777" w:rsidR="00F126BA" w:rsidRPr="00F126BA" w:rsidRDefault="00F126BA" w:rsidP="00F126BA">
      <w:pPr>
        <w:ind w:left="360"/>
        <w:jc w:val="both"/>
      </w:pPr>
      <w:r w:rsidRPr="00F126BA">
        <w:pict w14:anchorId="648AB01B">
          <v:rect id="_x0000_i1326" style="width:0;height:1.5pt" o:hralign="center" o:hrstd="t" o:hr="t" fillcolor="#a0a0a0" stroked="f"/>
        </w:pict>
      </w:r>
    </w:p>
    <w:p w14:paraId="3FC516E3" w14:textId="77777777" w:rsidR="00A02473" w:rsidRDefault="00A02473" w:rsidP="00F126BA">
      <w:pPr>
        <w:numPr>
          <w:ilvl w:val="0"/>
          <w:numId w:val="1"/>
        </w:numPr>
        <w:tabs>
          <w:tab w:val="clear" w:pos="432"/>
        </w:tabs>
        <w:jc w:val="both"/>
        <w:rPr>
          <w:b/>
          <w:bCs/>
        </w:rPr>
      </w:pPr>
    </w:p>
    <w:p w14:paraId="6B352358" w14:textId="77777777" w:rsidR="00A02473" w:rsidRDefault="00A02473">
      <w:pPr>
        <w:suppressAutoHyphens w:val="0"/>
        <w:spacing w:after="200" w:line="276" w:lineRule="auto"/>
        <w:rPr>
          <w:b/>
          <w:bCs/>
        </w:rPr>
      </w:pPr>
      <w:r>
        <w:rPr>
          <w:b/>
          <w:bCs/>
        </w:rPr>
        <w:br w:type="page"/>
      </w:r>
    </w:p>
    <w:p w14:paraId="7F01000F" w14:textId="070BCFF2" w:rsidR="00F126BA" w:rsidRPr="00F126BA" w:rsidRDefault="00F126BA" w:rsidP="00F126BA">
      <w:pPr>
        <w:numPr>
          <w:ilvl w:val="0"/>
          <w:numId w:val="1"/>
        </w:numPr>
        <w:tabs>
          <w:tab w:val="clear" w:pos="432"/>
        </w:tabs>
        <w:jc w:val="both"/>
        <w:rPr>
          <w:b/>
          <w:bCs/>
        </w:rPr>
      </w:pPr>
      <w:r w:rsidRPr="00F126BA">
        <w:rPr>
          <w:b/>
          <w:bCs/>
        </w:rPr>
        <w:lastRenderedPageBreak/>
        <w:t>8. Parcel Movement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1994"/>
        <w:gridCol w:w="3161"/>
      </w:tblGrid>
      <w:tr w:rsidR="00F126BA" w:rsidRPr="00F126BA" w14:paraId="71D90E3A" w14:textId="77777777">
        <w:trPr>
          <w:tblHeader/>
          <w:tblCellSpacing w:w="15" w:type="dxa"/>
        </w:trPr>
        <w:tc>
          <w:tcPr>
            <w:tcW w:w="0" w:type="auto"/>
            <w:vAlign w:val="center"/>
            <w:hideMark/>
          </w:tcPr>
          <w:p w14:paraId="646C4438" w14:textId="77777777" w:rsidR="00F126BA" w:rsidRPr="00F126BA" w:rsidRDefault="00F126BA" w:rsidP="00F126BA">
            <w:pPr>
              <w:ind w:left="360"/>
              <w:jc w:val="both"/>
              <w:rPr>
                <w:b/>
                <w:bCs/>
              </w:rPr>
            </w:pPr>
            <w:r w:rsidRPr="00F126BA">
              <w:rPr>
                <w:b/>
                <w:bCs/>
              </w:rPr>
              <w:t>Column Name</w:t>
            </w:r>
          </w:p>
        </w:tc>
        <w:tc>
          <w:tcPr>
            <w:tcW w:w="0" w:type="auto"/>
            <w:vAlign w:val="center"/>
            <w:hideMark/>
          </w:tcPr>
          <w:p w14:paraId="28821374" w14:textId="77777777" w:rsidR="00F126BA" w:rsidRPr="00F126BA" w:rsidRDefault="00F126BA" w:rsidP="00F126BA">
            <w:pPr>
              <w:ind w:left="360"/>
              <w:jc w:val="both"/>
              <w:rPr>
                <w:b/>
                <w:bCs/>
              </w:rPr>
            </w:pPr>
            <w:r w:rsidRPr="00F126BA">
              <w:rPr>
                <w:b/>
                <w:bCs/>
              </w:rPr>
              <w:t>Data Type</w:t>
            </w:r>
          </w:p>
        </w:tc>
        <w:tc>
          <w:tcPr>
            <w:tcW w:w="0" w:type="auto"/>
            <w:vAlign w:val="center"/>
            <w:hideMark/>
          </w:tcPr>
          <w:p w14:paraId="21310D54" w14:textId="77777777" w:rsidR="00F126BA" w:rsidRPr="00F126BA" w:rsidRDefault="00F126BA" w:rsidP="00F126BA">
            <w:pPr>
              <w:ind w:left="360"/>
              <w:jc w:val="both"/>
              <w:rPr>
                <w:b/>
                <w:bCs/>
              </w:rPr>
            </w:pPr>
            <w:r w:rsidRPr="00F126BA">
              <w:rPr>
                <w:b/>
                <w:bCs/>
              </w:rPr>
              <w:t>Description</w:t>
            </w:r>
          </w:p>
        </w:tc>
      </w:tr>
      <w:tr w:rsidR="00F126BA" w:rsidRPr="00F126BA" w14:paraId="73B22369" w14:textId="77777777">
        <w:trPr>
          <w:tblCellSpacing w:w="15" w:type="dxa"/>
        </w:trPr>
        <w:tc>
          <w:tcPr>
            <w:tcW w:w="0" w:type="auto"/>
            <w:vAlign w:val="center"/>
            <w:hideMark/>
          </w:tcPr>
          <w:p w14:paraId="2F03C88C" w14:textId="77777777" w:rsidR="00F126BA" w:rsidRPr="00F126BA" w:rsidRDefault="00F126BA" w:rsidP="00F126BA">
            <w:pPr>
              <w:ind w:left="360"/>
              <w:jc w:val="both"/>
            </w:pPr>
            <w:proofErr w:type="spellStart"/>
            <w:r w:rsidRPr="00F126BA">
              <w:t>movement_id</w:t>
            </w:r>
            <w:proofErr w:type="spellEnd"/>
            <w:r w:rsidRPr="00F126BA">
              <w:t xml:space="preserve"> (PK)</w:t>
            </w:r>
          </w:p>
        </w:tc>
        <w:tc>
          <w:tcPr>
            <w:tcW w:w="0" w:type="auto"/>
            <w:vAlign w:val="center"/>
            <w:hideMark/>
          </w:tcPr>
          <w:p w14:paraId="3F3177E7" w14:textId="77777777" w:rsidR="00F126BA" w:rsidRPr="00F126BA" w:rsidRDefault="00F126BA" w:rsidP="00F126BA">
            <w:pPr>
              <w:ind w:left="360"/>
              <w:jc w:val="both"/>
            </w:pPr>
            <w:r w:rsidRPr="00F126BA">
              <w:t>INT</w:t>
            </w:r>
          </w:p>
        </w:tc>
        <w:tc>
          <w:tcPr>
            <w:tcW w:w="0" w:type="auto"/>
            <w:vAlign w:val="center"/>
            <w:hideMark/>
          </w:tcPr>
          <w:p w14:paraId="67D1B8F9" w14:textId="77777777" w:rsidR="00F126BA" w:rsidRPr="00F126BA" w:rsidRDefault="00F126BA" w:rsidP="00F126BA">
            <w:pPr>
              <w:ind w:left="360"/>
              <w:jc w:val="both"/>
            </w:pPr>
            <w:r w:rsidRPr="00F126BA">
              <w:t>Movement record ID</w:t>
            </w:r>
          </w:p>
        </w:tc>
      </w:tr>
      <w:tr w:rsidR="00F126BA" w:rsidRPr="00F126BA" w14:paraId="34C89BD7" w14:textId="77777777">
        <w:trPr>
          <w:tblCellSpacing w:w="15" w:type="dxa"/>
        </w:trPr>
        <w:tc>
          <w:tcPr>
            <w:tcW w:w="0" w:type="auto"/>
            <w:vAlign w:val="center"/>
            <w:hideMark/>
          </w:tcPr>
          <w:p w14:paraId="1405761F" w14:textId="77777777" w:rsidR="00F126BA" w:rsidRPr="00F126BA" w:rsidRDefault="00F126BA" w:rsidP="00F126BA">
            <w:pPr>
              <w:ind w:left="360"/>
              <w:jc w:val="both"/>
            </w:pPr>
            <w:proofErr w:type="spellStart"/>
            <w:r w:rsidRPr="00F126BA">
              <w:t>parcel_id</w:t>
            </w:r>
            <w:proofErr w:type="spellEnd"/>
            <w:r w:rsidRPr="00F126BA">
              <w:t xml:space="preserve"> (FK)</w:t>
            </w:r>
          </w:p>
        </w:tc>
        <w:tc>
          <w:tcPr>
            <w:tcW w:w="0" w:type="auto"/>
            <w:vAlign w:val="center"/>
            <w:hideMark/>
          </w:tcPr>
          <w:p w14:paraId="30914A38" w14:textId="77777777" w:rsidR="00F126BA" w:rsidRPr="00F126BA" w:rsidRDefault="00F126BA" w:rsidP="00F126BA">
            <w:pPr>
              <w:ind w:left="360"/>
              <w:jc w:val="both"/>
            </w:pPr>
            <w:r w:rsidRPr="00F126BA">
              <w:t>INT</w:t>
            </w:r>
          </w:p>
        </w:tc>
        <w:tc>
          <w:tcPr>
            <w:tcW w:w="0" w:type="auto"/>
            <w:vAlign w:val="center"/>
            <w:hideMark/>
          </w:tcPr>
          <w:p w14:paraId="50D920B5" w14:textId="77777777" w:rsidR="00F126BA" w:rsidRPr="00F126BA" w:rsidRDefault="00F126BA" w:rsidP="00F126BA">
            <w:pPr>
              <w:ind w:left="360"/>
              <w:jc w:val="both"/>
            </w:pPr>
            <w:r w:rsidRPr="00F126BA">
              <w:t>Parcel reference</w:t>
            </w:r>
          </w:p>
        </w:tc>
      </w:tr>
      <w:tr w:rsidR="00F126BA" w:rsidRPr="00F126BA" w14:paraId="73BF18DC" w14:textId="77777777">
        <w:trPr>
          <w:tblCellSpacing w:w="15" w:type="dxa"/>
        </w:trPr>
        <w:tc>
          <w:tcPr>
            <w:tcW w:w="0" w:type="auto"/>
            <w:vAlign w:val="center"/>
            <w:hideMark/>
          </w:tcPr>
          <w:p w14:paraId="0F0F6A04" w14:textId="77777777" w:rsidR="00F126BA" w:rsidRPr="00F126BA" w:rsidRDefault="00F126BA" w:rsidP="00F126BA">
            <w:pPr>
              <w:ind w:left="360"/>
              <w:jc w:val="both"/>
            </w:pPr>
            <w:proofErr w:type="spellStart"/>
            <w:r w:rsidRPr="00F126BA">
              <w:t>hub_id</w:t>
            </w:r>
            <w:proofErr w:type="spellEnd"/>
            <w:r w:rsidRPr="00F126BA">
              <w:t xml:space="preserve"> (FK)</w:t>
            </w:r>
          </w:p>
        </w:tc>
        <w:tc>
          <w:tcPr>
            <w:tcW w:w="0" w:type="auto"/>
            <w:vAlign w:val="center"/>
            <w:hideMark/>
          </w:tcPr>
          <w:p w14:paraId="5D62C5F0" w14:textId="77777777" w:rsidR="00F126BA" w:rsidRPr="00F126BA" w:rsidRDefault="00F126BA" w:rsidP="00F126BA">
            <w:pPr>
              <w:ind w:left="360"/>
              <w:jc w:val="both"/>
            </w:pPr>
            <w:r w:rsidRPr="00F126BA">
              <w:t>INT</w:t>
            </w:r>
          </w:p>
        </w:tc>
        <w:tc>
          <w:tcPr>
            <w:tcW w:w="0" w:type="auto"/>
            <w:vAlign w:val="center"/>
            <w:hideMark/>
          </w:tcPr>
          <w:p w14:paraId="315061A7" w14:textId="77777777" w:rsidR="00F126BA" w:rsidRPr="00F126BA" w:rsidRDefault="00F126BA" w:rsidP="00F126BA">
            <w:pPr>
              <w:ind w:left="360"/>
              <w:jc w:val="both"/>
            </w:pPr>
            <w:r w:rsidRPr="00F126BA">
              <w:t>Current hub</w:t>
            </w:r>
          </w:p>
        </w:tc>
      </w:tr>
      <w:tr w:rsidR="00F126BA" w:rsidRPr="00F126BA" w14:paraId="0A868AF5" w14:textId="77777777">
        <w:trPr>
          <w:tblCellSpacing w:w="15" w:type="dxa"/>
        </w:trPr>
        <w:tc>
          <w:tcPr>
            <w:tcW w:w="0" w:type="auto"/>
            <w:vAlign w:val="center"/>
            <w:hideMark/>
          </w:tcPr>
          <w:p w14:paraId="05299DEC" w14:textId="77777777" w:rsidR="00F126BA" w:rsidRPr="00F126BA" w:rsidRDefault="00F126BA" w:rsidP="00F126BA">
            <w:pPr>
              <w:ind w:left="360"/>
              <w:jc w:val="both"/>
            </w:pPr>
            <w:r w:rsidRPr="00F126BA">
              <w:t>status</w:t>
            </w:r>
          </w:p>
        </w:tc>
        <w:tc>
          <w:tcPr>
            <w:tcW w:w="0" w:type="auto"/>
            <w:vAlign w:val="center"/>
            <w:hideMark/>
          </w:tcPr>
          <w:p w14:paraId="289C0CBA" w14:textId="77777777" w:rsidR="00F126BA" w:rsidRPr="00F126BA" w:rsidRDefault="00F126BA" w:rsidP="00F126BA">
            <w:pPr>
              <w:ind w:left="360"/>
              <w:jc w:val="both"/>
            </w:pPr>
            <w:proofErr w:type="gramStart"/>
            <w:r w:rsidRPr="00F126BA">
              <w:t>VARCHAR(</w:t>
            </w:r>
            <w:proofErr w:type="gramEnd"/>
            <w:r w:rsidRPr="00F126BA">
              <w:t>30)</w:t>
            </w:r>
          </w:p>
        </w:tc>
        <w:tc>
          <w:tcPr>
            <w:tcW w:w="0" w:type="auto"/>
            <w:vAlign w:val="center"/>
            <w:hideMark/>
          </w:tcPr>
          <w:p w14:paraId="05A0F292" w14:textId="77777777" w:rsidR="00F126BA" w:rsidRPr="00F126BA" w:rsidRDefault="00F126BA" w:rsidP="00F126BA">
            <w:pPr>
              <w:ind w:left="360"/>
              <w:jc w:val="both"/>
            </w:pPr>
            <w:r w:rsidRPr="00F126BA">
              <w:t>In Transit / Out for Delivery</w:t>
            </w:r>
          </w:p>
        </w:tc>
      </w:tr>
      <w:tr w:rsidR="00F126BA" w:rsidRPr="00F126BA" w14:paraId="13D45BB8" w14:textId="77777777">
        <w:trPr>
          <w:tblCellSpacing w:w="15" w:type="dxa"/>
        </w:trPr>
        <w:tc>
          <w:tcPr>
            <w:tcW w:w="0" w:type="auto"/>
            <w:vAlign w:val="center"/>
            <w:hideMark/>
          </w:tcPr>
          <w:p w14:paraId="668D8A28" w14:textId="77777777" w:rsidR="00F126BA" w:rsidRPr="00F126BA" w:rsidRDefault="00F126BA" w:rsidP="00F126BA">
            <w:pPr>
              <w:ind w:left="360"/>
              <w:jc w:val="both"/>
            </w:pPr>
            <w:r w:rsidRPr="00F126BA">
              <w:t>timestamp</w:t>
            </w:r>
          </w:p>
        </w:tc>
        <w:tc>
          <w:tcPr>
            <w:tcW w:w="0" w:type="auto"/>
            <w:vAlign w:val="center"/>
            <w:hideMark/>
          </w:tcPr>
          <w:p w14:paraId="5EFA005D" w14:textId="77777777" w:rsidR="00F126BA" w:rsidRPr="00F126BA" w:rsidRDefault="00F126BA" w:rsidP="00F126BA">
            <w:pPr>
              <w:ind w:left="360"/>
              <w:jc w:val="both"/>
            </w:pPr>
            <w:r w:rsidRPr="00F126BA">
              <w:t>TIMESTAMP</w:t>
            </w:r>
          </w:p>
        </w:tc>
        <w:tc>
          <w:tcPr>
            <w:tcW w:w="0" w:type="auto"/>
            <w:vAlign w:val="center"/>
            <w:hideMark/>
          </w:tcPr>
          <w:p w14:paraId="37ECD5D7" w14:textId="77777777" w:rsidR="00F126BA" w:rsidRPr="00F126BA" w:rsidRDefault="00F126BA" w:rsidP="00F126BA">
            <w:pPr>
              <w:ind w:left="360"/>
              <w:jc w:val="both"/>
            </w:pPr>
            <w:r w:rsidRPr="00F126BA">
              <w:t>Update time</w:t>
            </w:r>
          </w:p>
        </w:tc>
      </w:tr>
    </w:tbl>
    <w:p w14:paraId="54CF67AD" w14:textId="77777777" w:rsidR="00F126BA" w:rsidRPr="00F126BA" w:rsidRDefault="00F126BA" w:rsidP="00F126BA">
      <w:pPr>
        <w:ind w:left="360"/>
        <w:jc w:val="both"/>
      </w:pPr>
      <w:r w:rsidRPr="00F126BA">
        <w:pict w14:anchorId="3792EBAD">
          <v:rect id="_x0000_i1327" style="width:0;height:1.5pt" o:hralign="center" o:hrstd="t" o:hr="t" fillcolor="#a0a0a0" stroked="f"/>
        </w:pict>
      </w:r>
    </w:p>
    <w:p w14:paraId="599FC7AA" w14:textId="77777777" w:rsidR="00A02473" w:rsidRDefault="00A02473" w:rsidP="00F126BA">
      <w:pPr>
        <w:numPr>
          <w:ilvl w:val="0"/>
          <w:numId w:val="1"/>
        </w:numPr>
        <w:tabs>
          <w:tab w:val="clear" w:pos="432"/>
        </w:tabs>
        <w:jc w:val="both"/>
        <w:rPr>
          <w:b/>
          <w:bCs/>
        </w:rPr>
      </w:pPr>
    </w:p>
    <w:p w14:paraId="33C93CC7" w14:textId="7099DC27" w:rsidR="00F126BA" w:rsidRPr="00F126BA" w:rsidRDefault="00F126BA" w:rsidP="00F126BA">
      <w:pPr>
        <w:numPr>
          <w:ilvl w:val="0"/>
          <w:numId w:val="1"/>
        </w:numPr>
        <w:tabs>
          <w:tab w:val="clear" w:pos="432"/>
        </w:tabs>
        <w:jc w:val="both"/>
        <w:rPr>
          <w:b/>
          <w:bCs/>
        </w:rPr>
      </w:pPr>
      <w:r w:rsidRPr="00F126BA">
        <w:rPr>
          <w:b/>
          <w:bCs/>
        </w:rPr>
        <w:t>9. Delivery Assignment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1994"/>
        <w:gridCol w:w="2355"/>
      </w:tblGrid>
      <w:tr w:rsidR="00F126BA" w:rsidRPr="00F126BA" w14:paraId="3D9031FF" w14:textId="77777777">
        <w:trPr>
          <w:tblHeader/>
          <w:tblCellSpacing w:w="15" w:type="dxa"/>
        </w:trPr>
        <w:tc>
          <w:tcPr>
            <w:tcW w:w="0" w:type="auto"/>
            <w:vAlign w:val="center"/>
            <w:hideMark/>
          </w:tcPr>
          <w:p w14:paraId="4A2D6B78" w14:textId="77777777" w:rsidR="00F126BA" w:rsidRPr="00F126BA" w:rsidRDefault="00F126BA" w:rsidP="00F126BA">
            <w:pPr>
              <w:ind w:left="360"/>
              <w:jc w:val="both"/>
              <w:rPr>
                <w:b/>
                <w:bCs/>
              </w:rPr>
            </w:pPr>
            <w:r w:rsidRPr="00F126BA">
              <w:rPr>
                <w:b/>
                <w:bCs/>
              </w:rPr>
              <w:t>Column Name</w:t>
            </w:r>
          </w:p>
        </w:tc>
        <w:tc>
          <w:tcPr>
            <w:tcW w:w="0" w:type="auto"/>
            <w:vAlign w:val="center"/>
            <w:hideMark/>
          </w:tcPr>
          <w:p w14:paraId="4B80B7E1" w14:textId="77777777" w:rsidR="00F126BA" w:rsidRPr="00F126BA" w:rsidRDefault="00F126BA" w:rsidP="00F126BA">
            <w:pPr>
              <w:ind w:left="360"/>
              <w:jc w:val="both"/>
              <w:rPr>
                <w:b/>
                <w:bCs/>
              </w:rPr>
            </w:pPr>
            <w:r w:rsidRPr="00F126BA">
              <w:rPr>
                <w:b/>
                <w:bCs/>
              </w:rPr>
              <w:t>Data Type</w:t>
            </w:r>
          </w:p>
        </w:tc>
        <w:tc>
          <w:tcPr>
            <w:tcW w:w="0" w:type="auto"/>
            <w:vAlign w:val="center"/>
            <w:hideMark/>
          </w:tcPr>
          <w:p w14:paraId="241B120D" w14:textId="77777777" w:rsidR="00F126BA" w:rsidRPr="00F126BA" w:rsidRDefault="00F126BA" w:rsidP="00F126BA">
            <w:pPr>
              <w:ind w:left="360"/>
              <w:jc w:val="both"/>
              <w:rPr>
                <w:b/>
                <w:bCs/>
              </w:rPr>
            </w:pPr>
            <w:r w:rsidRPr="00F126BA">
              <w:rPr>
                <w:b/>
                <w:bCs/>
              </w:rPr>
              <w:t>Description</w:t>
            </w:r>
          </w:p>
        </w:tc>
      </w:tr>
      <w:tr w:rsidR="00F126BA" w:rsidRPr="00F126BA" w14:paraId="6D645E30" w14:textId="77777777">
        <w:trPr>
          <w:tblCellSpacing w:w="15" w:type="dxa"/>
        </w:trPr>
        <w:tc>
          <w:tcPr>
            <w:tcW w:w="0" w:type="auto"/>
            <w:vAlign w:val="center"/>
            <w:hideMark/>
          </w:tcPr>
          <w:p w14:paraId="5FDAE318" w14:textId="77777777" w:rsidR="00F126BA" w:rsidRPr="00F126BA" w:rsidRDefault="00F126BA" w:rsidP="00F126BA">
            <w:pPr>
              <w:ind w:left="360"/>
              <w:jc w:val="both"/>
            </w:pPr>
            <w:proofErr w:type="spellStart"/>
            <w:r w:rsidRPr="00F126BA">
              <w:t>assignment_id</w:t>
            </w:r>
            <w:proofErr w:type="spellEnd"/>
            <w:r w:rsidRPr="00F126BA">
              <w:t xml:space="preserve"> (PK)</w:t>
            </w:r>
          </w:p>
        </w:tc>
        <w:tc>
          <w:tcPr>
            <w:tcW w:w="0" w:type="auto"/>
            <w:vAlign w:val="center"/>
            <w:hideMark/>
          </w:tcPr>
          <w:p w14:paraId="6B46F94A" w14:textId="77777777" w:rsidR="00F126BA" w:rsidRPr="00F126BA" w:rsidRDefault="00F126BA" w:rsidP="00F126BA">
            <w:pPr>
              <w:ind w:left="360"/>
              <w:jc w:val="both"/>
            </w:pPr>
            <w:r w:rsidRPr="00F126BA">
              <w:t>INT</w:t>
            </w:r>
          </w:p>
        </w:tc>
        <w:tc>
          <w:tcPr>
            <w:tcW w:w="0" w:type="auto"/>
            <w:vAlign w:val="center"/>
            <w:hideMark/>
          </w:tcPr>
          <w:p w14:paraId="1CD68977" w14:textId="77777777" w:rsidR="00F126BA" w:rsidRPr="00F126BA" w:rsidRDefault="00F126BA" w:rsidP="00F126BA">
            <w:pPr>
              <w:ind w:left="360"/>
              <w:jc w:val="both"/>
            </w:pPr>
            <w:r w:rsidRPr="00F126BA">
              <w:t>Assignment ID</w:t>
            </w:r>
          </w:p>
        </w:tc>
      </w:tr>
      <w:tr w:rsidR="00F126BA" w:rsidRPr="00F126BA" w14:paraId="62617B6D" w14:textId="77777777">
        <w:trPr>
          <w:tblCellSpacing w:w="15" w:type="dxa"/>
        </w:trPr>
        <w:tc>
          <w:tcPr>
            <w:tcW w:w="0" w:type="auto"/>
            <w:vAlign w:val="center"/>
            <w:hideMark/>
          </w:tcPr>
          <w:p w14:paraId="3E7E4DF9" w14:textId="77777777" w:rsidR="00F126BA" w:rsidRPr="00F126BA" w:rsidRDefault="00F126BA" w:rsidP="00F126BA">
            <w:pPr>
              <w:ind w:left="360"/>
              <w:jc w:val="both"/>
            </w:pPr>
            <w:proofErr w:type="spellStart"/>
            <w:r w:rsidRPr="00F126BA">
              <w:t>parcel_id</w:t>
            </w:r>
            <w:proofErr w:type="spellEnd"/>
            <w:r w:rsidRPr="00F126BA">
              <w:t xml:space="preserve"> (FK)</w:t>
            </w:r>
          </w:p>
        </w:tc>
        <w:tc>
          <w:tcPr>
            <w:tcW w:w="0" w:type="auto"/>
            <w:vAlign w:val="center"/>
            <w:hideMark/>
          </w:tcPr>
          <w:p w14:paraId="0E823116" w14:textId="77777777" w:rsidR="00F126BA" w:rsidRPr="00F126BA" w:rsidRDefault="00F126BA" w:rsidP="00F126BA">
            <w:pPr>
              <w:ind w:left="360"/>
              <w:jc w:val="both"/>
            </w:pPr>
            <w:r w:rsidRPr="00F126BA">
              <w:t>INT</w:t>
            </w:r>
          </w:p>
        </w:tc>
        <w:tc>
          <w:tcPr>
            <w:tcW w:w="0" w:type="auto"/>
            <w:vAlign w:val="center"/>
            <w:hideMark/>
          </w:tcPr>
          <w:p w14:paraId="33A1D47D" w14:textId="77777777" w:rsidR="00F126BA" w:rsidRPr="00F126BA" w:rsidRDefault="00F126BA" w:rsidP="00F126BA">
            <w:pPr>
              <w:ind w:left="360"/>
              <w:jc w:val="both"/>
            </w:pPr>
            <w:r w:rsidRPr="00F126BA">
              <w:t>Parcel reference</w:t>
            </w:r>
          </w:p>
        </w:tc>
      </w:tr>
      <w:tr w:rsidR="00F126BA" w:rsidRPr="00F126BA" w14:paraId="309C5717" w14:textId="77777777">
        <w:trPr>
          <w:tblCellSpacing w:w="15" w:type="dxa"/>
        </w:trPr>
        <w:tc>
          <w:tcPr>
            <w:tcW w:w="0" w:type="auto"/>
            <w:vAlign w:val="center"/>
            <w:hideMark/>
          </w:tcPr>
          <w:p w14:paraId="50C8F165" w14:textId="77777777" w:rsidR="00F126BA" w:rsidRPr="00F126BA" w:rsidRDefault="00F126BA" w:rsidP="00F126BA">
            <w:pPr>
              <w:ind w:left="360"/>
              <w:jc w:val="both"/>
            </w:pPr>
            <w:proofErr w:type="spellStart"/>
            <w:r w:rsidRPr="00F126BA">
              <w:t>staff_id</w:t>
            </w:r>
            <w:proofErr w:type="spellEnd"/>
            <w:r w:rsidRPr="00F126BA">
              <w:t xml:space="preserve"> (FK)</w:t>
            </w:r>
          </w:p>
        </w:tc>
        <w:tc>
          <w:tcPr>
            <w:tcW w:w="0" w:type="auto"/>
            <w:vAlign w:val="center"/>
            <w:hideMark/>
          </w:tcPr>
          <w:p w14:paraId="47E17FA4" w14:textId="77777777" w:rsidR="00F126BA" w:rsidRPr="00F126BA" w:rsidRDefault="00F126BA" w:rsidP="00F126BA">
            <w:pPr>
              <w:ind w:left="360"/>
              <w:jc w:val="both"/>
            </w:pPr>
            <w:r w:rsidRPr="00F126BA">
              <w:t>INT</w:t>
            </w:r>
          </w:p>
        </w:tc>
        <w:tc>
          <w:tcPr>
            <w:tcW w:w="0" w:type="auto"/>
            <w:vAlign w:val="center"/>
            <w:hideMark/>
          </w:tcPr>
          <w:p w14:paraId="30EA8926" w14:textId="77777777" w:rsidR="00F126BA" w:rsidRPr="00F126BA" w:rsidRDefault="00F126BA" w:rsidP="00F126BA">
            <w:pPr>
              <w:ind w:left="360"/>
              <w:jc w:val="both"/>
            </w:pPr>
            <w:r w:rsidRPr="00F126BA">
              <w:t>Delivery staff</w:t>
            </w:r>
          </w:p>
        </w:tc>
      </w:tr>
      <w:tr w:rsidR="00F126BA" w:rsidRPr="00F126BA" w14:paraId="4D8FC202" w14:textId="77777777">
        <w:trPr>
          <w:tblCellSpacing w:w="15" w:type="dxa"/>
        </w:trPr>
        <w:tc>
          <w:tcPr>
            <w:tcW w:w="0" w:type="auto"/>
            <w:vAlign w:val="center"/>
            <w:hideMark/>
          </w:tcPr>
          <w:p w14:paraId="78C5D07D" w14:textId="77777777" w:rsidR="00F126BA" w:rsidRPr="00F126BA" w:rsidRDefault="00F126BA" w:rsidP="00F126BA">
            <w:pPr>
              <w:ind w:left="360"/>
              <w:jc w:val="both"/>
            </w:pPr>
            <w:proofErr w:type="spellStart"/>
            <w:r w:rsidRPr="00F126BA">
              <w:t>assigned_date</w:t>
            </w:r>
            <w:proofErr w:type="spellEnd"/>
          </w:p>
        </w:tc>
        <w:tc>
          <w:tcPr>
            <w:tcW w:w="0" w:type="auto"/>
            <w:vAlign w:val="center"/>
            <w:hideMark/>
          </w:tcPr>
          <w:p w14:paraId="57DC4205" w14:textId="77777777" w:rsidR="00F126BA" w:rsidRPr="00F126BA" w:rsidRDefault="00F126BA" w:rsidP="00F126BA">
            <w:pPr>
              <w:ind w:left="360"/>
              <w:jc w:val="both"/>
            </w:pPr>
            <w:r w:rsidRPr="00F126BA">
              <w:t>DATE</w:t>
            </w:r>
          </w:p>
        </w:tc>
        <w:tc>
          <w:tcPr>
            <w:tcW w:w="0" w:type="auto"/>
            <w:vAlign w:val="center"/>
            <w:hideMark/>
          </w:tcPr>
          <w:p w14:paraId="37DDA856" w14:textId="77777777" w:rsidR="00F126BA" w:rsidRPr="00F126BA" w:rsidRDefault="00F126BA" w:rsidP="00F126BA">
            <w:pPr>
              <w:ind w:left="360"/>
              <w:jc w:val="both"/>
            </w:pPr>
            <w:r w:rsidRPr="00F126BA">
              <w:t>Assignment date</w:t>
            </w:r>
          </w:p>
        </w:tc>
      </w:tr>
      <w:tr w:rsidR="00F126BA" w:rsidRPr="00F126BA" w14:paraId="605D29B6" w14:textId="77777777">
        <w:trPr>
          <w:tblCellSpacing w:w="15" w:type="dxa"/>
        </w:trPr>
        <w:tc>
          <w:tcPr>
            <w:tcW w:w="0" w:type="auto"/>
            <w:vAlign w:val="center"/>
            <w:hideMark/>
          </w:tcPr>
          <w:p w14:paraId="1F12AD9B" w14:textId="77777777" w:rsidR="00F126BA" w:rsidRPr="00F126BA" w:rsidRDefault="00F126BA" w:rsidP="00F126BA">
            <w:pPr>
              <w:ind w:left="360"/>
              <w:jc w:val="both"/>
            </w:pPr>
            <w:proofErr w:type="spellStart"/>
            <w:r w:rsidRPr="00F126BA">
              <w:t>delivery_status</w:t>
            </w:r>
            <w:proofErr w:type="spellEnd"/>
          </w:p>
        </w:tc>
        <w:tc>
          <w:tcPr>
            <w:tcW w:w="0" w:type="auto"/>
            <w:vAlign w:val="center"/>
            <w:hideMark/>
          </w:tcPr>
          <w:p w14:paraId="2A9AD5D9" w14:textId="77777777" w:rsidR="00F126BA" w:rsidRPr="00F126BA" w:rsidRDefault="00F126BA" w:rsidP="00F126BA">
            <w:pPr>
              <w:ind w:left="360"/>
              <w:jc w:val="both"/>
            </w:pPr>
            <w:proofErr w:type="gramStart"/>
            <w:r w:rsidRPr="00F126BA">
              <w:t>VARCHAR(</w:t>
            </w:r>
            <w:proofErr w:type="gramEnd"/>
            <w:r w:rsidRPr="00F126BA">
              <w:t>30)</w:t>
            </w:r>
          </w:p>
        </w:tc>
        <w:tc>
          <w:tcPr>
            <w:tcW w:w="0" w:type="auto"/>
            <w:vAlign w:val="center"/>
            <w:hideMark/>
          </w:tcPr>
          <w:p w14:paraId="110AA4B3" w14:textId="77777777" w:rsidR="00F126BA" w:rsidRPr="00F126BA" w:rsidRDefault="00F126BA" w:rsidP="00F126BA">
            <w:pPr>
              <w:ind w:left="360"/>
              <w:jc w:val="both"/>
            </w:pPr>
            <w:r w:rsidRPr="00F126BA">
              <w:t>Pending / Delivered</w:t>
            </w:r>
          </w:p>
        </w:tc>
      </w:tr>
    </w:tbl>
    <w:p w14:paraId="6FC00A27" w14:textId="77777777" w:rsidR="00785213" w:rsidRDefault="00785213" w:rsidP="00785213">
      <w:pPr>
        <w:ind w:left="360"/>
        <w:jc w:val="both"/>
      </w:pPr>
    </w:p>
    <w:p w14:paraId="7A3DF185" w14:textId="77777777" w:rsidR="00A02473" w:rsidRDefault="00A02473" w:rsidP="00785213">
      <w:pPr>
        <w:jc w:val="both"/>
        <w:rPr>
          <w:b/>
          <w:bCs/>
          <w:u w:val="single"/>
        </w:rPr>
      </w:pPr>
    </w:p>
    <w:p w14:paraId="3552750D" w14:textId="61BBBC91" w:rsidR="00785213" w:rsidRDefault="00785213" w:rsidP="00785213">
      <w:pPr>
        <w:jc w:val="both"/>
      </w:pPr>
      <w:r>
        <w:rPr>
          <w:b/>
          <w:bCs/>
          <w:u w:val="single"/>
        </w:rPr>
        <w:t xml:space="preserve">E-R </w:t>
      </w:r>
      <w:proofErr w:type="spellStart"/>
      <w:proofErr w:type="gramStart"/>
      <w:r>
        <w:rPr>
          <w:b/>
          <w:bCs/>
          <w:u w:val="single"/>
        </w:rPr>
        <w:t>Diagram,Dataflow</w:t>
      </w:r>
      <w:proofErr w:type="spellEnd"/>
      <w:proofErr w:type="gramEnd"/>
      <w:r>
        <w:rPr>
          <w:b/>
          <w:bCs/>
          <w:u w:val="single"/>
        </w:rPr>
        <w:t xml:space="preserve"> diagram and Class Diagram:</w:t>
      </w:r>
    </w:p>
    <w:p w14:paraId="3761495E" w14:textId="77777777" w:rsidR="00785213" w:rsidRDefault="00785213" w:rsidP="00785213">
      <w:pPr>
        <w:ind w:firstLine="720"/>
        <w:jc w:val="both"/>
      </w:pPr>
    </w:p>
    <w:p w14:paraId="2A48663A" w14:textId="77777777" w:rsidR="00785213" w:rsidRDefault="00785213" w:rsidP="00785213">
      <w:pPr>
        <w:jc w:val="both"/>
      </w:pPr>
      <w:r>
        <w:t xml:space="preserve">Go to Appendix A </w:t>
      </w:r>
    </w:p>
    <w:p w14:paraId="3686990F" w14:textId="77777777" w:rsidR="00785213" w:rsidRDefault="00785213" w:rsidP="00785213">
      <w:pPr>
        <w:jc w:val="both"/>
      </w:pPr>
    </w:p>
    <w:p w14:paraId="64AAB40E" w14:textId="77777777" w:rsidR="00785213" w:rsidRDefault="00785213" w:rsidP="00785213">
      <w:pPr>
        <w:jc w:val="both"/>
      </w:pPr>
    </w:p>
    <w:p w14:paraId="03CA749A" w14:textId="77777777" w:rsidR="00785213" w:rsidRDefault="00785213" w:rsidP="00785213">
      <w:pPr>
        <w:jc w:val="both"/>
      </w:pPr>
    </w:p>
    <w:p w14:paraId="08E7E08F" w14:textId="77777777" w:rsidR="00785213" w:rsidRDefault="00785213" w:rsidP="00785213">
      <w:pPr>
        <w:jc w:val="both"/>
      </w:pPr>
    </w:p>
    <w:p w14:paraId="429E92A9" w14:textId="77777777" w:rsidR="00785213" w:rsidRDefault="00785213" w:rsidP="00785213">
      <w:pPr>
        <w:jc w:val="both"/>
      </w:pPr>
    </w:p>
    <w:p w14:paraId="586D2686" w14:textId="77777777" w:rsidR="00785213" w:rsidRDefault="00785213" w:rsidP="00785213">
      <w:pPr>
        <w:jc w:val="both"/>
      </w:pPr>
    </w:p>
    <w:p w14:paraId="6E6BC74E" w14:textId="77777777" w:rsidR="00785213" w:rsidRDefault="00785213" w:rsidP="00785213">
      <w:pPr>
        <w:jc w:val="both"/>
      </w:pPr>
    </w:p>
    <w:p w14:paraId="37C9F95E" w14:textId="77777777" w:rsidR="00785213" w:rsidRDefault="00785213" w:rsidP="00785213">
      <w:pPr>
        <w:jc w:val="both"/>
      </w:pPr>
    </w:p>
    <w:p w14:paraId="5E172DC5" w14:textId="3A43BC14" w:rsidR="00785213" w:rsidRDefault="00A02473" w:rsidP="00A02473">
      <w:pPr>
        <w:suppressAutoHyphens w:val="0"/>
        <w:spacing w:after="200" w:line="276" w:lineRule="auto"/>
      </w:pPr>
      <w:r>
        <w:br w:type="page"/>
      </w:r>
    </w:p>
    <w:p w14:paraId="2221AF24" w14:textId="77777777" w:rsidR="00785213" w:rsidRPr="000467B7" w:rsidRDefault="00785213" w:rsidP="00785213">
      <w:pPr>
        <w:spacing w:line="360" w:lineRule="auto"/>
        <w:rPr>
          <w:sz w:val="28"/>
          <w:szCs w:val="28"/>
        </w:rPr>
      </w:pPr>
      <w:r w:rsidRPr="000467B7">
        <w:rPr>
          <w:b/>
          <w:bCs/>
          <w:sz w:val="28"/>
          <w:szCs w:val="28"/>
        </w:rPr>
        <w:lastRenderedPageBreak/>
        <w:t>4. CODING STANDARDS IMPLEMENTED</w:t>
      </w:r>
    </w:p>
    <w:p w14:paraId="5761644A" w14:textId="695586E4" w:rsidR="004D33DE" w:rsidRDefault="00B11D5F" w:rsidP="004D33DE">
      <w:pPr>
        <w:spacing w:line="360" w:lineRule="auto"/>
        <w:jc w:val="both"/>
      </w:pPr>
      <w:r w:rsidRPr="004D33DE">
        <w:rPr>
          <w:noProof/>
          <w:lang w:eastAsia="en-IN"/>
        </w:rPr>
        <mc:AlternateContent>
          <mc:Choice Requires="wps">
            <w:drawing>
              <wp:anchor distT="4294967295" distB="4294967295" distL="114300" distR="114300" simplePos="0" relativeHeight="251664384" behindDoc="0" locked="0" layoutInCell="1" allowOverlap="1" wp14:anchorId="1A87F2F6" wp14:editId="0B702C06">
                <wp:simplePos x="0" y="0"/>
                <wp:positionH relativeFrom="column">
                  <wp:posOffset>0</wp:posOffset>
                </wp:positionH>
                <wp:positionV relativeFrom="paragraph">
                  <wp:posOffset>31749</wp:posOffset>
                </wp:positionV>
                <wp:extent cx="5257800" cy="0"/>
                <wp:effectExtent l="38100" t="38100" r="38100" b="38100"/>
                <wp:wrapNone/>
                <wp:docPr id="2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BCC2565" id="Straight Connector 1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5pt" to="414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" strokeweight="1.59mm">
                <v:stroke joinstyle="miter" endcap="square"/>
              </v:line>
            </w:pict>
          </mc:Fallback>
        </mc:AlternateContent>
      </w:r>
    </w:p>
    <w:p w14:paraId="781232DF" w14:textId="07475A57" w:rsidR="004D33DE" w:rsidRPr="004D33DE" w:rsidRDefault="004D33DE" w:rsidP="004D33DE">
      <w:pPr>
        <w:spacing w:line="360" w:lineRule="auto"/>
        <w:ind w:left="720"/>
        <w:jc w:val="both"/>
        <w:rPr>
          <w:b/>
          <w:bCs/>
          <w:sz w:val="20"/>
          <w:lang w:val="en-IN"/>
        </w:rPr>
      </w:pPr>
      <w:r w:rsidRPr="004D33DE">
        <w:t>The Courier Service Management System follows well-defined coding standards and best practices to ensure code quality, maintainability, scalability, and readability. Industry-standard Java and web development conventions have been adopted throughout the application.</w:t>
      </w:r>
    </w:p>
    <w:p w14:paraId="6D3685A0" w14:textId="77777777" w:rsidR="004D33DE" w:rsidRPr="004D33DE" w:rsidRDefault="004D33DE" w:rsidP="004D33DE">
      <w:pPr>
        <w:jc w:val="both"/>
      </w:pPr>
      <w:r w:rsidRPr="004D33DE">
        <w:pict w14:anchorId="03DEF34A">
          <v:rect id="_x0000_i1462" style="width:0;height:1.5pt" o:hralign="center" o:hrstd="t" o:hr="t" fillcolor="#a0a0a0" stroked="f"/>
        </w:pict>
      </w:r>
    </w:p>
    <w:p w14:paraId="55384CB5" w14:textId="77777777" w:rsidR="004D33DE" w:rsidRDefault="004D33DE" w:rsidP="004D33DE">
      <w:pPr>
        <w:ind w:left="720"/>
        <w:jc w:val="both"/>
        <w:rPr>
          <w:b/>
          <w:bCs/>
        </w:rPr>
      </w:pPr>
    </w:p>
    <w:p w14:paraId="5FB14BA0" w14:textId="593EB1D0" w:rsidR="004D33DE" w:rsidRPr="004D33DE" w:rsidRDefault="004D33DE" w:rsidP="004D33DE">
      <w:pPr>
        <w:jc w:val="both"/>
        <w:rPr>
          <w:b/>
          <w:bCs/>
        </w:rPr>
      </w:pPr>
      <w:r w:rsidRPr="004D33DE">
        <w:rPr>
          <w:b/>
          <w:bCs/>
        </w:rPr>
        <w:t>Java Naming Conventions</w:t>
      </w:r>
    </w:p>
    <w:p w14:paraId="14D4DB0F" w14:textId="77777777" w:rsidR="004D33DE" w:rsidRDefault="004D33DE" w:rsidP="004D33DE">
      <w:pPr>
        <w:jc w:val="both"/>
      </w:pPr>
    </w:p>
    <w:p w14:paraId="2FAF26BF" w14:textId="6BE394EB" w:rsidR="004D33DE" w:rsidRPr="004D33DE" w:rsidRDefault="004D33DE" w:rsidP="004D33DE">
      <w:pPr>
        <w:jc w:val="both"/>
      </w:pPr>
      <w:r w:rsidRPr="004D33DE">
        <w:t>Standard Java naming conventions are followed consistently across the project:</w:t>
      </w:r>
    </w:p>
    <w:p w14:paraId="0D19F59E" w14:textId="77777777" w:rsidR="004D33DE" w:rsidRDefault="004D33DE" w:rsidP="004D33DE">
      <w:pPr>
        <w:ind w:left="720"/>
        <w:jc w:val="both"/>
      </w:pPr>
    </w:p>
    <w:p w14:paraId="6D6E3D42" w14:textId="44E48047" w:rsidR="004D33DE" w:rsidRPr="004D33DE" w:rsidRDefault="004D33DE">
      <w:pPr>
        <w:numPr>
          <w:ilvl w:val="0"/>
          <w:numId w:val="14"/>
        </w:numPr>
        <w:jc w:val="both"/>
      </w:pPr>
      <w:r w:rsidRPr="004D33DE">
        <w:t xml:space="preserve">Class names use </w:t>
      </w:r>
      <w:proofErr w:type="spellStart"/>
      <w:r w:rsidRPr="004D33DE">
        <w:rPr>
          <w:b/>
          <w:bCs/>
        </w:rPr>
        <w:t>PascalCase</w:t>
      </w:r>
      <w:proofErr w:type="spellEnd"/>
      <w:r w:rsidRPr="004D33DE">
        <w:t xml:space="preserve"> (e.g., </w:t>
      </w:r>
      <w:proofErr w:type="spellStart"/>
      <w:r w:rsidRPr="004D33DE">
        <w:t>ParcelService</w:t>
      </w:r>
      <w:proofErr w:type="spellEnd"/>
      <w:r w:rsidRPr="004D33DE">
        <w:t xml:space="preserve">, </w:t>
      </w:r>
      <w:proofErr w:type="spellStart"/>
      <w:r w:rsidRPr="004D33DE">
        <w:t>UserController</w:t>
      </w:r>
      <w:proofErr w:type="spellEnd"/>
      <w:r w:rsidRPr="004D33DE">
        <w:t>)</w:t>
      </w:r>
    </w:p>
    <w:p w14:paraId="3930FEF1" w14:textId="77777777" w:rsidR="004D33DE" w:rsidRPr="004D33DE" w:rsidRDefault="004D33DE">
      <w:pPr>
        <w:numPr>
          <w:ilvl w:val="0"/>
          <w:numId w:val="14"/>
        </w:numPr>
        <w:jc w:val="both"/>
      </w:pPr>
      <w:r w:rsidRPr="004D33DE">
        <w:t xml:space="preserve">Method and variable names use </w:t>
      </w:r>
      <w:r w:rsidRPr="004D33DE">
        <w:rPr>
          <w:b/>
          <w:bCs/>
        </w:rPr>
        <w:t>camelCase</w:t>
      </w:r>
      <w:r w:rsidRPr="004D33DE">
        <w:t xml:space="preserve"> (e.g., </w:t>
      </w:r>
      <w:proofErr w:type="spellStart"/>
      <w:proofErr w:type="gramStart"/>
      <w:r w:rsidRPr="004D33DE">
        <w:t>trackParcel</w:t>
      </w:r>
      <w:proofErr w:type="spellEnd"/>
      <w:r w:rsidRPr="004D33DE">
        <w:t>(</w:t>
      </w:r>
      <w:proofErr w:type="gramEnd"/>
      <w:r w:rsidRPr="004D33DE">
        <w:t xml:space="preserve">), </w:t>
      </w:r>
      <w:proofErr w:type="spellStart"/>
      <w:r w:rsidRPr="004D33DE">
        <w:t>deliveryStatus</w:t>
      </w:r>
      <w:proofErr w:type="spellEnd"/>
      <w:r w:rsidRPr="004D33DE">
        <w:t>)</w:t>
      </w:r>
    </w:p>
    <w:p w14:paraId="27B14808" w14:textId="77777777" w:rsidR="004D33DE" w:rsidRPr="004D33DE" w:rsidRDefault="004D33DE">
      <w:pPr>
        <w:numPr>
          <w:ilvl w:val="0"/>
          <w:numId w:val="14"/>
        </w:numPr>
        <w:jc w:val="both"/>
      </w:pPr>
      <w:r w:rsidRPr="004D33DE">
        <w:t xml:space="preserve">Constants use </w:t>
      </w:r>
      <w:r w:rsidRPr="004D33DE">
        <w:rPr>
          <w:b/>
          <w:bCs/>
        </w:rPr>
        <w:t>UPPER_CASE</w:t>
      </w:r>
      <w:r w:rsidRPr="004D33DE">
        <w:t xml:space="preserve"> with underscores</w:t>
      </w:r>
    </w:p>
    <w:p w14:paraId="572524A2" w14:textId="77777777" w:rsidR="004D33DE" w:rsidRPr="004D33DE" w:rsidRDefault="004D33DE">
      <w:pPr>
        <w:numPr>
          <w:ilvl w:val="0"/>
          <w:numId w:val="14"/>
        </w:numPr>
        <w:jc w:val="both"/>
      </w:pPr>
      <w:r w:rsidRPr="004D33DE">
        <w:t xml:space="preserve">Package names are written in </w:t>
      </w:r>
      <w:r w:rsidRPr="004D33DE">
        <w:rPr>
          <w:b/>
          <w:bCs/>
        </w:rPr>
        <w:t>lowercase</w:t>
      </w:r>
    </w:p>
    <w:p w14:paraId="46FB50DD" w14:textId="77777777" w:rsidR="004D33DE" w:rsidRPr="004D33DE" w:rsidRDefault="004D33DE" w:rsidP="004D33DE">
      <w:pPr>
        <w:jc w:val="both"/>
      </w:pPr>
      <w:r w:rsidRPr="004D33DE">
        <w:t>These conventions improve code readability and maintain uniformity across modules.</w:t>
      </w:r>
    </w:p>
    <w:p w14:paraId="325A0B59" w14:textId="77777777" w:rsidR="004D33DE" w:rsidRPr="004D33DE" w:rsidRDefault="004D33DE" w:rsidP="004D33DE">
      <w:pPr>
        <w:jc w:val="both"/>
      </w:pPr>
      <w:r w:rsidRPr="004D33DE">
        <w:pict w14:anchorId="1B280A9E">
          <v:rect id="_x0000_i1463" style="width:0;height:1.5pt" o:hralign="center" o:hrstd="t" o:hr="t" fillcolor="#a0a0a0" stroked="f"/>
        </w:pict>
      </w:r>
    </w:p>
    <w:p w14:paraId="1DED08C5" w14:textId="77777777" w:rsidR="004D33DE" w:rsidRDefault="004D33DE" w:rsidP="004D33DE">
      <w:pPr>
        <w:ind w:left="720"/>
        <w:jc w:val="both"/>
        <w:rPr>
          <w:b/>
          <w:bCs/>
        </w:rPr>
      </w:pPr>
    </w:p>
    <w:p w14:paraId="43721FBC" w14:textId="37F06F5D" w:rsidR="004D33DE" w:rsidRPr="004D33DE" w:rsidRDefault="004D33DE" w:rsidP="004D33DE">
      <w:pPr>
        <w:jc w:val="both"/>
        <w:rPr>
          <w:b/>
          <w:bCs/>
        </w:rPr>
      </w:pPr>
      <w:r w:rsidRPr="004D33DE">
        <w:rPr>
          <w:b/>
          <w:bCs/>
        </w:rPr>
        <w:t>Layered Architecture</w:t>
      </w:r>
    </w:p>
    <w:p w14:paraId="379E8979" w14:textId="77777777" w:rsidR="004D33DE" w:rsidRDefault="004D33DE" w:rsidP="004D33DE">
      <w:pPr>
        <w:jc w:val="both"/>
      </w:pPr>
    </w:p>
    <w:p w14:paraId="0C38574D" w14:textId="29763A12" w:rsidR="004D33DE" w:rsidRPr="004D33DE" w:rsidRDefault="004D33DE" w:rsidP="004D33DE">
      <w:pPr>
        <w:jc w:val="both"/>
      </w:pPr>
      <w:r w:rsidRPr="004D33DE">
        <w:t xml:space="preserve">The application follows a </w:t>
      </w:r>
      <w:r w:rsidRPr="004D33DE">
        <w:rPr>
          <w:b/>
          <w:bCs/>
        </w:rPr>
        <w:t>layered architectural pattern</w:t>
      </w:r>
      <w:r w:rsidRPr="004D33DE">
        <w:t>, ensuring a clear separation of responsibilities:</w:t>
      </w:r>
    </w:p>
    <w:p w14:paraId="6879DCF1" w14:textId="77777777" w:rsidR="004D33DE" w:rsidRPr="004D33DE" w:rsidRDefault="004D33DE">
      <w:pPr>
        <w:numPr>
          <w:ilvl w:val="0"/>
          <w:numId w:val="15"/>
        </w:numPr>
        <w:jc w:val="both"/>
      </w:pPr>
      <w:r w:rsidRPr="004D33DE">
        <w:rPr>
          <w:b/>
          <w:bCs/>
        </w:rPr>
        <w:t>Controller Layer:</w:t>
      </w:r>
      <w:r w:rsidRPr="004D33DE">
        <w:t xml:space="preserve"> Handles HTTP requests and responses</w:t>
      </w:r>
    </w:p>
    <w:p w14:paraId="261DFDB1" w14:textId="77777777" w:rsidR="004D33DE" w:rsidRPr="004D33DE" w:rsidRDefault="004D33DE">
      <w:pPr>
        <w:numPr>
          <w:ilvl w:val="0"/>
          <w:numId w:val="15"/>
        </w:numPr>
        <w:jc w:val="both"/>
      </w:pPr>
      <w:r w:rsidRPr="004D33DE">
        <w:rPr>
          <w:b/>
          <w:bCs/>
        </w:rPr>
        <w:t>Service Layer:</w:t>
      </w:r>
      <w:r w:rsidRPr="004D33DE">
        <w:t xml:space="preserve"> Contains business logic and validations</w:t>
      </w:r>
    </w:p>
    <w:p w14:paraId="679A379B" w14:textId="77777777" w:rsidR="004D33DE" w:rsidRPr="004D33DE" w:rsidRDefault="004D33DE">
      <w:pPr>
        <w:numPr>
          <w:ilvl w:val="0"/>
          <w:numId w:val="15"/>
        </w:numPr>
        <w:jc w:val="both"/>
      </w:pPr>
      <w:r w:rsidRPr="004D33DE">
        <w:rPr>
          <w:b/>
          <w:bCs/>
        </w:rPr>
        <w:t>Repository Layer:</w:t>
      </w:r>
      <w:r w:rsidRPr="004D33DE">
        <w:t xml:space="preserve"> Manages database interactions using JPA/Hibernate</w:t>
      </w:r>
    </w:p>
    <w:p w14:paraId="22541A04" w14:textId="77777777" w:rsidR="004D33DE" w:rsidRPr="004D33DE" w:rsidRDefault="004D33DE" w:rsidP="004D33DE">
      <w:pPr>
        <w:jc w:val="both"/>
      </w:pPr>
      <w:r w:rsidRPr="004D33DE">
        <w:t>This structure improves maintainability, testing, and scalability of the system.</w:t>
      </w:r>
    </w:p>
    <w:p w14:paraId="0F76C3BA" w14:textId="77777777" w:rsidR="004D33DE" w:rsidRPr="004D33DE" w:rsidRDefault="004D33DE" w:rsidP="004D33DE">
      <w:pPr>
        <w:jc w:val="both"/>
      </w:pPr>
      <w:r w:rsidRPr="004D33DE">
        <w:pict w14:anchorId="6A2C13BB">
          <v:rect id="_x0000_i1464" style="width:0;height:1.5pt" o:hralign="center" o:hrstd="t" o:hr="t" fillcolor="#a0a0a0" stroked="f"/>
        </w:pict>
      </w:r>
    </w:p>
    <w:p w14:paraId="35E1EB04" w14:textId="77777777" w:rsidR="004D33DE" w:rsidRDefault="004D33DE" w:rsidP="004D33DE">
      <w:pPr>
        <w:ind w:left="720"/>
        <w:jc w:val="both"/>
        <w:rPr>
          <w:b/>
          <w:bCs/>
        </w:rPr>
      </w:pPr>
    </w:p>
    <w:p w14:paraId="5A3F79DB" w14:textId="55C9B2EC" w:rsidR="004D33DE" w:rsidRPr="004D33DE" w:rsidRDefault="004D33DE" w:rsidP="004D33DE">
      <w:pPr>
        <w:jc w:val="both"/>
        <w:rPr>
          <w:b/>
          <w:bCs/>
        </w:rPr>
      </w:pPr>
      <w:r w:rsidRPr="004D33DE">
        <w:rPr>
          <w:b/>
          <w:bCs/>
        </w:rPr>
        <w:t>RESTful API Design</w:t>
      </w:r>
    </w:p>
    <w:p w14:paraId="5A0D4E84" w14:textId="77777777" w:rsidR="004D33DE" w:rsidRDefault="004D33DE" w:rsidP="004D33DE">
      <w:pPr>
        <w:jc w:val="both"/>
      </w:pPr>
    </w:p>
    <w:p w14:paraId="5032A4BE" w14:textId="3701C5C8" w:rsidR="004D33DE" w:rsidRPr="004D33DE" w:rsidRDefault="004D33DE" w:rsidP="004D33DE">
      <w:pPr>
        <w:jc w:val="both"/>
      </w:pPr>
      <w:r w:rsidRPr="004D33DE">
        <w:t xml:space="preserve">The backend is implemented using </w:t>
      </w:r>
      <w:r w:rsidRPr="004D33DE">
        <w:rPr>
          <w:b/>
          <w:bCs/>
        </w:rPr>
        <w:t>RESTful web services</w:t>
      </w:r>
      <w:r w:rsidRPr="004D33DE">
        <w:t>, following standard REST principles:</w:t>
      </w:r>
    </w:p>
    <w:p w14:paraId="41E6F33A" w14:textId="77777777" w:rsidR="004D33DE" w:rsidRPr="004D33DE" w:rsidRDefault="004D33DE">
      <w:pPr>
        <w:numPr>
          <w:ilvl w:val="0"/>
          <w:numId w:val="16"/>
        </w:numPr>
        <w:jc w:val="both"/>
      </w:pPr>
      <w:r w:rsidRPr="004D33DE">
        <w:t xml:space="preserve">Proper usage of HTTP methods such as </w:t>
      </w:r>
      <w:r w:rsidRPr="004D33DE">
        <w:rPr>
          <w:b/>
          <w:bCs/>
        </w:rPr>
        <w:t>GET, POST, PUT, DELETE</w:t>
      </w:r>
    </w:p>
    <w:p w14:paraId="540DC89E" w14:textId="77777777" w:rsidR="004D33DE" w:rsidRPr="004D33DE" w:rsidRDefault="004D33DE">
      <w:pPr>
        <w:numPr>
          <w:ilvl w:val="0"/>
          <w:numId w:val="16"/>
        </w:numPr>
        <w:jc w:val="both"/>
      </w:pPr>
      <w:r w:rsidRPr="004D33DE">
        <w:t>Resource-oriented API endpoints</w:t>
      </w:r>
    </w:p>
    <w:p w14:paraId="2FD6395B" w14:textId="77777777" w:rsidR="004D33DE" w:rsidRPr="004D33DE" w:rsidRDefault="004D33DE">
      <w:pPr>
        <w:numPr>
          <w:ilvl w:val="0"/>
          <w:numId w:val="16"/>
        </w:numPr>
        <w:jc w:val="both"/>
      </w:pPr>
      <w:r w:rsidRPr="004D33DE">
        <w:t>Stateless communication using JSON data format</w:t>
      </w:r>
    </w:p>
    <w:p w14:paraId="4863175F" w14:textId="77777777" w:rsidR="004D33DE" w:rsidRPr="004D33DE" w:rsidRDefault="004D33DE" w:rsidP="004D33DE">
      <w:pPr>
        <w:jc w:val="both"/>
      </w:pPr>
      <w:r w:rsidRPr="004D33DE">
        <w:t>This design ensures smooth frontend-backend integration and scalability.</w:t>
      </w:r>
    </w:p>
    <w:p w14:paraId="1C848403" w14:textId="77777777" w:rsidR="004D33DE" w:rsidRPr="004D33DE" w:rsidRDefault="004D33DE" w:rsidP="004D33DE">
      <w:pPr>
        <w:jc w:val="both"/>
      </w:pPr>
      <w:r w:rsidRPr="004D33DE">
        <w:pict w14:anchorId="37FDDFF3">
          <v:rect id="_x0000_i1465" style="width:0;height:1.5pt" o:hralign="center" o:hrstd="t" o:hr="t" fillcolor="#a0a0a0" stroked="f"/>
        </w:pict>
      </w:r>
    </w:p>
    <w:p w14:paraId="06899D35" w14:textId="77777777" w:rsidR="004D33DE" w:rsidRDefault="004D33DE" w:rsidP="004D33DE">
      <w:pPr>
        <w:jc w:val="both"/>
        <w:rPr>
          <w:b/>
          <w:bCs/>
        </w:rPr>
      </w:pPr>
    </w:p>
    <w:p w14:paraId="5FBF1310" w14:textId="77777777" w:rsidR="004D33DE" w:rsidRDefault="004D33DE">
      <w:pPr>
        <w:suppressAutoHyphens w:val="0"/>
        <w:spacing w:after="200" w:line="276" w:lineRule="auto"/>
        <w:rPr>
          <w:b/>
          <w:bCs/>
        </w:rPr>
      </w:pPr>
      <w:r>
        <w:rPr>
          <w:b/>
          <w:bCs/>
        </w:rPr>
        <w:br w:type="page"/>
      </w:r>
    </w:p>
    <w:p w14:paraId="22C91B2B" w14:textId="6860AC4E" w:rsidR="004D33DE" w:rsidRPr="004D33DE" w:rsidRDefault="004D33DE" w:rsidP="004D33DE">
      <w:pPr>
        <w:jc w:val="both"/>
        <w:rPr>
          <w:b/>
          <w:bCs/>
        </w:rPr>
      </w:pPr>
      <w:r w:rsidRPr="004D33DE">
        <w:rPr>
          <w:b/>
          <w:bCs/>
        </w:rPr>
        <w:lastRenderedPageBreak/>
        <w:t>Exception Handling</w:t>
      </w:r>
    </w:p>
    <w:p w14:paraId="1E41C467" w14:textId="77777777" w:rsidR="004D33DE" w:rsidRDefault="004D33DE" w:rsidP="004D33DE">
      <w:pPr>
        <w:jc w:val="both"/>
      </w:pPr>
    </w:p>
    <w:p w14:paraId="1823FD51" w14:textId="404B27C7" w:rsidR="004D33DE" w:rsidRPr="004D33DE" w:rsidRDefault="004D33DE" w:rsidP="004D33DE">
      <w:pPr>
        <w:jc w:val="both"/>
      </w:pPr>
      <w:r w:rsidRPr="004D33DE">
        <w:t xml:space="preserve">Centralized exception handling is implemented using </w:t>
      </w:r>
      <w:r w:rsidRPr="004D33DE">
        <w:rPr>
          <w:b/>
          <w:bCs/>
        </w:rPr>
        <w:t>global exception handlers</w:t>
      </w:r>
      <w:r w:rsidRPr="004D33DE">
        <w:t>:</w:t>
      </w:r>
    </w:p>
    <w:p w14:paraId="37B9C4D9" w14:textId="77777777" w:rsidR="004D33DE" w:rsidRPr="004D33DE" w:rsidRDefault="004D33DE">
      <w:pPr>
        <w:numPr>
          <w:ilvl w:val="0"/>
          <w:numId w:val="17"/>
        </w:numPr>
        <w:jc w:val="both"/>
      </w:pPr>
      <w:r w:rsidRPr="004D33DE">
        <w:t>Common and custom exceptions are handled uniformly</w:t>
      </w:r>
    </w:p>
    <w:p w14:paraId="6CC18A0D" w14:textId="77777777" w:rsidR="004D33DE" w:rsidRPr="004D33DE" w:rsidRDefault="004D33DE">
      <w:pPr>
        <w:numPr>
          <w:ilvl w:val="0"/>
          <w:numId w:val="17"/>
        </w:numPr>
        <w:jc w:val="both"/>
      </w:pPr>
      <w:r w:rsidRPr="004D33DE">
        <w:t>Meaningful error messages are returned to the client</w:t>
      </w:r>
    </w:p>
    <w:p w14:paraId="57DA1107" w14:textId="77777777" w:rsidR="004D33DE" w:rsidRPr="004D33DE" w:rsidRDefault="004D33DE">
      <w:pPr>
        <w:numPr>
          <w:ilvl w:val="0"/>
          <w:numId w:val="17"/>
        </w:numPr>
        <w:jc w:val="both"/>
      </w:pPr>
      <w:r w:rsidRPr="004D33DE">
        <w:t>Proper HTTP status codes are used for error responses</w:t>
      </w:r>
    </w:p>
    <w:p w14:paraId="63CC2091" w14:textId="77777777" w:rsidR="004D33DE" w:rsidRPr="004D33DE" w:rsidRDefault="004D33DE" w:rsidP="004D33DE">
      <w:pPr>
        <w:jc w:val="both"/>
      </w:pPr>
      <w:r w:rsidRPr="004D33DE">
        <w:t>This approach improves system robustness and simplifies debugging.</w:t>
      </w:r>
    </w:p>
    <w:p w14:paraId="290A5184" w14:textId="77777777" w:rsidR="004D33DE" w:rsidRPr="004D33DE" w:rsidRDefault="004D33DE" w:rsidP="004D33DE">
      <w:pPr>
        <w:jc w:val="both"/>
      </w:pPr>
      <w:r w:rsidRPr="004D33DE">
        <w:pict w14:anchorId="21854026">
          <v:rect id="_x0000_i1466" style="width:0;height:1.5pt" o:hralign="center" o:hrstd="t" o:hr="t" fillcolor="#a0a0a0" stroked="f"/>
        </w:pict>
      </w:r>
    </w:p>
    <w:p w14:paraId="2EF527E8" w14:textId="77777777" w:rsidR="004D33DE" w:rsidRDefault="004D33DE" w:rsidP="004D33DE">
      <w:pPr>
        <w:jc w:val="both"/>
        <w:rPr>
          <w:b/>
          <w:bCs/>
        </w:rPr>
      </w:pPr>
    </w:p>
    <w:p w14:paraId="0BE5EB94" w14:textId="5C18655A" w:rsidR="004D33DE" w:rsidRPr="004D33DE" w:rsidRDefault="004D33DE" w:rsidP="004D33DE">
      <w:pPr>
        <w:jc w:val="both"/>
        <w:rPr>
          <w:b/>
          <w:bCs/>
        </w:rPr>
      </w:pPr>
      <w:r w:rsidRPr="004D33DE">
        <w:rPr>
          <w:b/>
          <w:bCs/>
        </w:rPr>
        <w:t>Separation of Concerns</w:t>
      </w:r>
    </w:p>
    <w:p w14:paraId="7DD14D34" w14:textId="77777777" w:rsidR="004D33DE" w:rsidRDefault="004D33DE" w:rsidP="004D33DE">
      <w:pPr>
        <w:jc w:val="both"/>
      </w:pPr>
    </w:p>
    <w:p w14:paraId="0E8B5034" w14:textId="0E08AC93" w:rsidR="004D33DE" w:rsidRPr="004D33DE" w:rsidRDefault="004D33DE" w:rsidP="004D33DE">
      <w:pPr>
        <w:jc w:val="both"/>
      </w:pPr>
      <w:r w:rsidRPr="004D33DE">
        <w:t>Each application component focuses on a specific responsibility:</w:t>
      </w:r>
    </w:p>
    <w:p w14:paraId="1190A0A7" w14:textId="77777777" w:rsidR="004D33DE" w:rsidRPr="004D33DE" w:rsidRDefault="004D33DE">
      <w:pPr>
        <w:numPr>
          <w:ilvl w:val="0"/>
          <w:numId w:val="18"/>
        </w:numPr>
        <w:jc w:val="both"/>
      </w:pPr>
      <w:r w:rsidRPr="004D33DE">
        <w:t>Controllers manage request flow</w:t>
      </w:r>
    </w:p>
    <w:p w14:paraId="746FDE43" w14:textId="77777777" w:rsidR="004D33DE" w:rsidRPr="004D33DE" w:rsidRDefault="004D33DE">
      <w:pPr>
        <w:numPr>
          <w:ilvl w:val="0"/>
          <w:numId w:val="18"/>
        </w:numPr>
        <w:jc w:val="both"/>
      </w:pPr>
      <w:r w:rsidRPr="004D33DE">
        <w:t>Services handle business logic</w:t>
      </w:r>
    </w:p>
    <w:p w14:paraId="02AEA801" w14:textId="77777777" w:rsidR="004D33DE" w:rsidRPr="004D33DE" w:rsidRDefault="004D33DE">
      <w:pPr>
        <w:numPr>
          <w:ilvl w:val="0"/>
          <w:numId w:val="18"/>
        </w:numPr>
        <w:jc w:val="both"/>
      </w:pPr>
      <w:r w:rsidRPr="004D33DE">
        <w:t>Repositories manage persistence logic</w:t>
      </w:r>
    </w:p>
    <w:p w14:paraId="016FE4FD" w14:textId="77777777" w:rsidR="004D33DE" w:rsidRPr="004D33DE" w:rsidRDefault="004D33DE" w:rsidP="004D33DE">
      <w:pPr>
        <w:jc w:val="both"/>
      </w:pPr>
      <w:r w:rsidRPr="004D33DE">
        <w:t xml:space="preserve">This </w:t>
      </w:r>
      <w:r w:rsidRPr="004D33DE">
        <w:rPr>
          <w:b/>
          <w:bCs/>
        </w:rPr>
        <w:t>clean separation of concerns</w:t>
      </w:r>
      <w:r w:rsidRPr="004D33DE">
        <w:t xml:space="preserve"> reduces coupling and improves code clarity.</w:t>
      </w:r>
    </w:p>
    <w:p w14:paraId="3CB08159" w14:textId="77777777" w:rsidR="004D33DE" w:rsidRPr="004D33DE" w:rsidRDefault="004D33DE" w:rsidP="004D33DE">
      <w:pPr>
        <w:jc w:val="both"/>
      </w:pPr>
      <w:r w:rsidRPr="004D33DE">
        <w:pict w14:anchorId="0FFAC79A">
          <v:rect id="_x0000_i1467" style="width:0;height:1.5pt" o:hralign="center" o:hrstd="t" o:hr="t" fillcolor="#a0a0a0" stroked="f"/>
        </w:pict>
      </w:r>
    </w:p>
    <w:p w14:paraId="2F5C0E9F" w14:textId="77777777" w:rsidR="00C31489" w:rsidRDefault="00C31489" w:rsidP="00C31489">
      <w:pPr>
        <w:jc w:val="both"/>
        <w:rPr>
          <w:b/>
          <w:bCs/>
        </w:rPr>
      </w:pPr>
    </w:p>
    <w:p w14:paraId="5A5F1016" w14:textId="1476DF2A" w:rsidR="004D33DE" w:rsidRPr="004D33DE" w:rsidRDefault="004D33DE" w:rsidP="00C31489">
      <w:pPr>
        <w:jc w:val="both"/>
        <w:rPr>
          <w:b/>
          <w:bCs/>
        </w:rPr>
      </w:pPr>
      <w:r w:rsidRPr="004D33DE">
        <w:rPr>
          <w:b/>
          <w:bCs/>
        </w:rPr>
        <w:t>Meaningful Variable and Method Naming</w:t>
      </w:r>
    </w:p>
    <w:p w14:paraId="00ECDAAE" w14:textId="77777777" w:rsidR="00C31489" w:rsidRDefault="00C31489" w:rsidP="004D33DE">
      <w:pPr>
        <w:jc w:val="both"/>
      </w:pPr>
    </w:p>
    <w:p w14:paraId="0BF90425" w14:textId="79A9C4B9" w:rsidR="004D33DE" w:rsidRPr="004D33DE" w:rsidRDefault="004D33DE" w:rsidP="004D33DE">
      <w:pPr>
        <w:jc w:val="both"/>
      </w:pPr>
      <w:r w:rsidRPr="004D33DE">
        <w:t>Descriptive and meaningful names are used for variables, methods, and classes:</w:t>
      </w:r>
    </w:p>
    <w:p w14:paraId="6B20C559" w14:textId="77777777" w:rsidR="004D33DE" w:rsidRPr="004D33DE" w:rsidRDefault="004D33DE">
      <w:pPr>
        <w:numPr>
          <w:ilvl w:val="0"/>
          <w:numId w:val="19"/>
        </w:numPr>
        <w:jc w:val="both"/>
      </w:pPr>
      <w:r w:rsidRPr="004D33DE">
        <w:t>Names reflect the purpose of the component</w:t>
      </w:r>
    </w:p>
    <w:p w14:paraId="633FD33A" w14:textId="77777777" w:rsidR="004D33DE" w:rsidRPr="004D33DE" w:rsidRDefault="004D33DE">
      <w:pPr>
        <w:numPr>
          <w:ilvl w:val="0"/>
          <w:numId w:val="19"/>
        </w:numPr>
        <w:jc w:val="both"/>
      </w:pPr>
      <w:r w:rsidRPr="004D33DE">
        <w:t>Avoidance of ambiguous or short variable names</w:t>
      </w:r>
    </w:p>
    <w:p w14:paraId="2297477E" w14:textId="77777777" w:rsidR="004D33DE" w:rsidRPr="004D33DE" w:rsidRDefault="004D33DE" w:rsidP="004D33DE">
      <w:pPr>
        <w:jc w:val="both"/>
      </w:pPr>
      <w:r w:rsidRPr="004D33DE">
        <w:t>This practice enhances understandability and reduces maintenance effort.</w:t>
      </w:r>
    </w:p>
    <w:p w14:paraId="209E6413" w14:textId="77777777" w:rsidR="004D33DE" w:rsidRPr="004D33DE" w:rsidRDefault="004D33DE" w:rsidP="004D33DE">
      <w:pPr>
        <w:jc w:val="both"/>
      </w:pPr>
      <w:r w:rsidRPr="004D33DE">
        <w:pict w14:anchorId="22C81199">
          <v:rect id="_x0000_i1468" style="width:0;height:1.5pt" o:hralign="center" o:hrstd="t" o:hr="t" fillcolor="#a0a0a0" stroked="f"/>
        </w:pict>
      </w:r>
    </w:p>
    <w:p w14:paraId="6309608F" w14:textId="77777777" w:rsidR="00C31489" w:rsidRDefault="00C31489" w:rsidP="00C31489">
      <w:pPr>
        <w:jc w:val="both"/>
        <w:rPr>
          <w:b/>
          <w:bCs/>
        </w:rPr>
      </w:pPr>
    </w:p>
    <w:p w14:paraId="7771E253" w14:textId="4BA70F79" w:rsidR="004D33DE" w:rsidRPr="004D33DE" w:rsidRDefault="004D33DE" w:rsidP="00C31489">
      <w:pPr>
        <w:jc w:val="both"/>
        <w:rPr>
          <w:b/>
          <w:bCs/>
        </w:rPr>
      </w:pPr>
      <w:r w:rsidRPr="004D33DE">
        <w:rPr>
          <w:b/>
          <w:bCs/>
        </w:rPr>
        <w:t>Code Reusability and Modularization</w:t>
      </w:r>
    </w:p>
    <w:p w14:paraId="18DC2F6D" w14:textId="77777777" w:rsidR="00C31489" w:rsidRDefault="00C31489" w:rsidP="004D33DE">
      <w:pPr>
        <w:jc w:val="both"/>
      </w:pPr>
    </w:p>
    <w:p w14:paraId="6704778C" w14:textId="35BFC458" w:rsidR="004D33DE" w:rsidRPr="004D33DE" w:rsidRDefault="004D33DE" w:rsidP="004D33DE">
      <w:pPr>
        <w:jc w:val="both"/>
      </w:pPr>
      <w:r w:rsidRPr="004D33DE">
        <w:t>The codebase is designed to maximize reusability and modularity:</w:t>
      </w:r>
    </w:p>
    <w:p w14:paraId="316B1731" w14:textId="77777777" w:rsidR="004D33DE" w:rsidRPr="004D33DE" w:rsidRDefault="004D33DE">
      <w:pPr>
        <w:numPr>
          <w:ilvl w:val="0"/>
          <w:numId w:val="20"/>
        </w:numPr>
        <w:jc w:val="both"/>
      </w:pPr>
      <w:r w:rsidRPr="004D33DE">
        <w:t>Common logic is abstracted into reusable services and utilities</w:t>
      </w:r>
    </w:p>
    <w:p w14:paraId="74658AC4" w14:textId="77777777" w:rsidR="004D33DE" w:rsidRPr="004D33DE" w:rsidRDefault="004D33DE">
      <w:pPr>
        <w:numPr>
          <w:ilvl w:val="0"/>
          <w:numId w:val="20"/>
        </w:numPr>
        <w:jc w:val="both"/>
      </w:pPr>
      <w:r w:rsidRPr="004D33DE">
        <w:t>Modular components reduce duplication</w:t>
      </w:r>
    </w:p>
    <w:p w14:paraId="7689647B" w14:textId="77777777" w:rsidR="004D33DE" w:rsidRPr="004D33DE" w:rsidRDefault="004D33DE">
      <w:pPr>
        <w:numPr>
          <w:ilvl w:val="0"/>
          <w:numId w:val="20"/>
        </w:numPr>
        <w:jc w:val="both"/>
      </w:pPr>
      <w:r w:rsidRPr="004D33DE">
        <w:t>Easy integration of new features without affecting existing code</w:t>
      </w:r>
    </w:p>
    <w:p w14:paraId="645DC1EA" w14:textId="77777777" w:rsidR="00785213" w:rsidRPr="004D33DE" w:rsidRDefault="00785213" w:rsidP="00785213">
      <w:pPr>
        <w:jc w:val="both"/>
      </w:pPr>
    </w:p>
    <w:p w14:paraId="7BE5272A" w14:textId="77777777" w:rsidR="00785213" w:rsidRDefault="00785213" w:rsidP="00785213">
      <w:pPr>
        <w:jc w:val="both"/>
        <w:rPr>
          <w:b/>
          <w:bCs/>
        </w:rPr>
      </w:pPr>
    </w:p>
    <w:p w14:paraId="211C6B73" w14:textId="77777777" w:rsidR="00785213" w:rsidRDefault="00785213" w:rsidP="00785213">
      <w:pPr>
        <w:rPr>
          <w:b/>
          <w:bCs/>
          <w:sz w:val="28"/>
        </w:rPr>
      </w:pPr>
    </w:p>
    <w:p w14:paraId="059E919A" w14:textId="77777777" w:rsidR="004D33DE" w:rsidRDefault="004D33DE">
      <w:pPr>
        <w:suppressAutoHyphens w:val="0"/>
        <w:spacing w:after="200" w:line="276" w:lineRule="auto"/>
        <w:rPr>
          <w:b/>
          <w:bCs/>
          <w:sz w:val="28"/>
        </w:rPr>
      </w:pPr>
      <w:r>
        <w:rPr>
          <w:b/>
          <w:bCs/>
          <w:sz w:val="28"/>
        </w:rPr>
        <w:br w:type="page"/>
      </w:r>
    </w:p>
    <w:p w14:paraId="5A52D18C" w14:textId="4025CFB8" w:rsidR="00785213" w:rsidRDefault="00785213" w:rsidP="00785213">
      <w:r>
        <w:rPr>
          <w:b/>
          <w:bCs/>
          <w:sz w:val="28"/>
        </w:rPr>
        <w:lastRenderedPageBreak/>
        <w:t>5. TEST REPORT</w:t>
      </w:r>
    </w:p>
    <w:p w14:paraId="363DDF99" w14:textId="296FF906" w:rsidR="00785213" w:rsidRDefault="00B11D5F" w:rsidP="00785213">
      <w:pPr>
        <w:jc w:val="both"/>
        <w:rPr>
          <w:b/>
          <w:bCs/>
          <w:sz w:val="20"/>
          <w:lang w:val="en-IN"/>
        </w:rPr>
      </w:pPr>
      <w:r>
        <w:rPr>
          <w:noProof/>
          <w:lang w:val="en-IN" w:eastAsia="en-IN"/>
        </w:rPr>
        <mc:AlternateContent>
          <mc:Choice Requires="wps">
            <w:drawing>
              <wp:anchor distT="4294967295" distB="4294967295" distL="114300" distR="114300" simplePos="0" relativeHeight="251661312" behindDoc="0" locked="0" layoutInCell="1" allowOverlap="1" wp14:anchorId="6C80790B" wp14:editId="0E59E341">
                <wp:simplePos x="0" y="0"/>
                <wp:positionH relativeFrom="column">
                  <wp:posOffset>0</wp:posOffset>
                </wp:positionH>
                <wp:positionV relativeFrom="paragraph">
                  <wp:posOffset>24129</wp:posOffset>
                </wp:positionV>
                <wp:extent cx="5257800" cy="0"/>
                <wp:effectExtent l="38100" t="38100" r="38100" b="38100"/>
                <wp:wrapNone/>
                <wp:docPr id="22"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07E7777" id="Straight Connector 1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9pt" to="41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" strokeweight="1.59mm">
                <v:stroke joinstyle="miter" endcap="square"/>
              </v:line>
            </w:pict>
          </mc:Fallback>
        </mc:AlternateContent>
      </w:r>
    </w:p>
    <w:p w14:paraId="199FBE04" w14:textId="77777777" w:rsidR="00E32D1A" w:rsidRDefault="00E32D1A" w:rsidP="00E32D1A">
      <w:pPr>
        <w:jc w:val="both"/>
      </w:pPr>
    </w:p>
    <w:p w14:paraId="2C398F05" w14:textId="672F38B7" w:rsidR="00E32D1A" w:rsidRPr="00E32D1A" w:rsidRDefault="00E32D1A" w:rsidP="00E32D1A">
      <w:pPr>
        <w:jc w:val="both"/>
      </w:pPr>
      <w:r w:rsidRPr="00E32D1A">
        <w:t>Testing was carried out to ensure that the Courier Service Management System functions correctly, reliably, and meets all specified requirements. Both functional and integration testing were performed to validate system behavior and component interaction.</w:t>
      </w:r>
    </w:p>
    <w:p w14:paraId="50AFADDC" w14:textId="77777777" w:rsidR="005F6847" w:rsidRDefault="005F6847" w:rsidP="00E32D1A">
      <w:pPr>
        <w:jc w:val="both"/>
      </w:pPr>
    </w:p>
    <w:p w14:paraId="37308EAE" w14:textId="32C52881" w:rsidR="00E32D1A" w:rsidRPr="00E32D1A" w:rsidRDefault="00E32D1A" w:rsidP="00E32D1A">
      <w:pPr>
        <w:jc w:val="both"/>
      </w:pPr>
      <w:r w:rsidRPr="00E32D1A">
        <w:pict w14:anchorId="7EECCFAD">
          <v:rect id="_x0000_i1512" style="width:0;height:1.5pt" o:hralign="center" o:hrstd="t" o:hr="t" fillcolor="#a0a0a0" stroked="f"/>
        </w:pict>
      </w:r>
    </w:p>
    <w:p w14:paraId="6985151A" w14:textId="77777777" w:rsidR="005F6847" w:rsidRDefault="005F6847" w:rsidP="005F6847">
      <w:pPr>
        <w:jc w:val="both"/>
        <w:rPr>
          <w:b/>
          <w:bCs/>
        </w:rPr>
      </w:pPr>
    </w:p>
    <w:p w14:paraId="5CDE7736" w14:textId="7EADB852" w:rsidR="00E32D1A" w:rsidRPr="00E32D1A" w:rsidRDefault="00E32D1A" w:rsidP="005F6847">
      <w:pPr>
        <w:jc w:val="both"/>
        <w:rPr>
          <w:b/>
          <w:bCs/>
        </w:rPr>
      </w:pPr>
      <w:r w:rsidRPr="00E32D1A">
        <w:rPr>
          <w:b/>
          <w:bCs/>
        </w:rPr>
        <w:t>5.1 Functional Testing</w:t>
      </w:r>
    </w:p>
    <w:p w14:paraId="34AA7DFB" w14:textId="77777777" w:rsidR="005F6847" w:rsidRDefault="005F6847" w:rsidP="00E32D1A">
      <w:pPr>
        <w:jc w:val="both"/>
      </w:pPr>
    </w:p>
    <w:p w14:paraId="5D902FD4" w14:textId="31877544" w:rsidR="00E32D1A" w:rsidRPr="00E32D1A" w:rsidRDefault="00E32D1A" w:rsidP="00E32D1A">
      <w:pPr>
        <w:jc w:val="both"/>
      </w:pPr>
      <w:r w:rsidRPr="00E32D1A">
        <w:t>Functional testing was conducted to verify that each system feature works according to the defined functional requirements.</w:t>
      </w:r>
    </w:p>
    <w:tbl>
      <w:tblPr>
        <w:tblStyle w:val="TableGrid"/>
        <w:tblW w:w="0" w:type="auto"/>
        <w:tblLook w:val="04A0" w:firstRow="1" w:lastRow="0" w:firstColumn="1" w:lastColumn="0" w:noHBand="0" w:noVBand="1"/>
      </w:tblPr>
      <w:tblGrid>
        <w:gridCol w:w="943"/>
        <w:gridCol w:w="1983"/>
        <w:gridCol w:w="3336"/>
        <w:gridCol w:w="2250"/>
      </w:tblGrid>
      <w:tr w:rsidR="00E32D1A" w:rsidRPr="00E32D1A" w14:paraId="5F879FE4" w14:textId="77777777" w:rsidTr="005F6847">
        <w:tc>
          <w:tcPr>
            <w:tcW w:w="0" w:type="auto"/>
            <w:hideMark/>
          </w:tcPr>
          <w:p w14:paraId="74ADDDCC" w14:textId="77777777" w:rsidR="005F6847" w:rsidRDefault="005F6847" w:rsidP="00E32D1A">
            <w:pPr>
              <w:jc w:val="both"/>
              <w:rPr>
                <w:b/>
                <w:bCs/>
              </w:rPr>
            </w:pPr>
          </w:p>
          <w:p w14:paraId="1E3F76E8" w14:textId="77777777" w:rsidR="00E32D1A" w:rsidRDefault="00E32D1A" w:rsidP="00E32D1A">
            <w:pPr>
              <w:jc w:val="both"/>
            </w:pPr>
            <w:r w:rsidRPr="00E32D1A">
              <w:rPr>
                <w:b/>
                <w:bCs/>
              </w:rPr>
              <w:t>SR NO</w:t>
            </w:r>
          </w:p>
          <w:p w14:paraId="7F87B05A" w14:textId="0BAFDC94" w:rsidR="005F6847" w:rsidRPr="00E32D1A" w:rsidRDefault="005F6847" w:rsidP="00E32D1A">
            <w:pPr>
              <w:jc w:val="both"/>
            </w:pPr>
          </w:p>
        </w:tc>
        <w:tc>
          <w:tcPr>
            <w:tcW w:w="0" w:type="auto"/>
            <w:hideMark/>
          </w:tcPr>
          <w:p w14:paraId="138572D2" w14:textId="77777777" w:rsidR="00E32D1A" w:rsidRPr="00E32D1A" w:rsidRDefault="00E32D1A" w:rsidP="00E32D1A">
            <w:pPr>
              <w:jc w:val="both"/>
              <w:rPr>
                <w:b/>
                <w:bCs/>
              </w:rPr>
            </w:pPr>
            <w:r w:rsidRPr="00E32D1A">
              <w:rPr>
                <w:b/>
                <w:bCs/>
              </w:rPr>
              <w:t>TEST CASE</w:t>
            </w:r>
          </w:p>
        </w:tc>
        <w:tc>
          <w:tcPr>
            <w:tcW w:w="0" w:type="auto"/>
            <w:hideMark/>
          </w:tcPr>
          <w:p w14:paraId="01929B2A" w14:textId="77777777" w:rsidR="00E32D1A" w:rsidRPr="00E32D1A" w:rsidRDefault="00E32D1A" w:rsidP="00E32D1A">
            <w:pPr>
              <w:jc w:val="both"/>
              <w:rPr>
                <w:b/>
                <w:bCs/>
              </w:rPr>
            </w:pPr>
            <w:r w:rsidRPr="00E32D1A">
              <w:rPr>
                <w:b/>
                <w:bCs/>
              </w:rPr>
              <w:t>EXPECTED RESULT</w:t>
            </w:r>
          </w:p>
        </w:tc>
        <w:tc>
          <w:tcPr>
            <w:tcW w:w="0" w:type="auto"/>
            <w:hideMark/>
          </w:tcPr>
          <w:p w14:paraId="70574890" w14:textId="77777777" w:rsidR="00E32D1A" w:rsidRPr="00E32D1A" w:rsidRDefault="00E32D1A" w:rsidP="00E32D1A">
            <w:pPr>
              <w:jc w:val="both"/>
              <w:rPr>
                <w:b/>
                <w:bCs/>
              </w:rPr>
            </w:pPr>
            <w:r w:rsidRPr="00E32D1A">
              <w:rPr>
                <w:b/>
                <w:bCs/>
              </w:rPr>
              <w:t>ACTUAL RESULT</w:t>
            </w:r>
          </w:p>
        </w:tc>
      </w:tr>
      <w:tr w:rsidR="00E32D1A" w:rsidRPr="00E32D1A" w14:paraId="7985CEEB" w14:textId="77777777" w:rsidTr="005F6847">
        <w:tc>
          <w:tcPr>
            <w:tcW w:w="0" w:type="auto"/>
            <w:hideMark/>
          </w:tcPr>
          <w:p w14:paraId="710DE2A3" w14:textId="77777777" w:rsidR="00E32D1A" w:rsidRPr="00E32D1A" w:rsidRDefault="00E32D1A" w:rsidP="00E32D1A">
            <w:pPr>
              <w:jc w:val="both"/>
            </w:pPr>
            <w:r w:rsidRPr="00E32D1A">
              <w:t>1</w:t>
            </w:r>
          </w:p>
        </w:tc>
        <w:tc>
          <w:tcPr>
            <w:tcW w:w="0" w:type="auto"/>
            <w:hideMark/>
          </w:tcPr>
          <w:p w14:paraId="3CBC8E3C" w14:textId="77777777" w:rsidR="00E32D1A" w:rsidRPr="00E32D1A" w:rsidRDefault="00E32D1A" w:rsidP="00E32D1A">
            <w:pPr>
              <w:jc w:val="both"/>
            </w:pPr>
            <w:r w:rsidRPr="00E32D1A">
              <w:t>User Login</w:t>
            </w:r>
          </w:p>
        </w:tc>
        <w:tc>
          <w:tcPr>
            <w:tcW w:w="0" w:type="auto"/>
            <w:hideMark/>
          </w:tcPr>
          <w:p w14:paraId="28A979ED" w14:textId="77777777" w:rsidR="00E32D1A" w:rsidRPr="00E32D1A" w:rsidRDefault="00E32D1A" w:rsidP="00E32D1A">
            <w:pPr>
              <w:jc w:val="both"/>
            </w:pPr>
            <w:r w:rsidRPr="00E32D1A">
              <w:t>Successful login</w:t>
            </w:r>
          </w:p>
        </w:tc>
        <w:tc>
          <w:tcPr>
            <w:tcW w:w="0" w:type="auto"/>
            <w:hideMark/>
          </w:tcPr>
          <w:p w14:paraId="08B742AE" w14:textId="77777777" w:rsidR="00E32D1A" w:rsidRPr="00E32D1A" w:rsidRDefault="00E32D1A" w:rsidP="00E32D1A">
            <w:pPr>
              <w:jc w:val="both"/>
            </w:pPr>
            <w:r w:rsidRPr="00E32D1A">
              <w:t>Pass</w:t>
            </w:r>
          </w:p>
        </w:tc>
      </w:tr>
      <w:tr w:rsidR="00E32D1A" w:rsidRPr="00E32D1A" w14:paraId="7B36402A" w14:textId="77777777" w:rsidTr="005F6847">
        <w:tc>
          <w:tcPr>
            <w:tcW w:w="0" w:type="auto"/>
            <w:hideMark/>
          </w:tcPr>
          <w:p w14:paraId="1D60190A" w14:textId="77777777" w:rsidR="00E32D1A" w:rsidRPr="00E32D1A" w:rsidRDefault="00E32D1A" w:rsidP="00E32D1A">
            <w:pPr>
              <w:jc w:val="both"/>
            </w:pPr>
            <w:r w:rsidRPr="00E32D1A">
              <w:t>2</w:t>
            </w:r>
          </w:p>
        </w:tc>
        <w:tc>
          <w:tcPr>
            <w:tcW w:w="0" w:type="auto"/>
            <w:hideMark/>
          </w:tcPr>
          <w:p w14:paraId="0AAD5E4A" w14:textId="77777777" w:rsidR="00E32D1A" w:rsidRPr="00E32D1A" w:rsidRDefault="00E32D1A" w:rsidP="00E32D1A">
            <w:pPr>
              <w:jc w:val="both"/>
            </w:pPr>
            <w:r w:rsidRPr="00E32D1A">
              <w:t>Parcel Booking</w:t>
            </w:r>
          </w:p>
        </w:tc>
        <w:tc>
          <w:tcPr>
            <w:tcW w:w="0" w:type="auto"/>
            <w:hideMark/>
          </w:tcPr>
          <w:p w14:paraId="38070590" w14:textId="77777777" w:rsidR="00E32D1A" w:rsidRPr="00E32D1A" w:rsidRDefault="00E32D1A" w:rsidP="00E32D1A">
            <w:pPr>
              <w:jc w:val="both"/>
            </w:pPr>
            <w:r w:rsidRPr="00E32D1A">
              <w:t>Booking confirmation generated</w:t>
            </w:r>
          </w:p>
        </w:tc>
        <w:tc>
          <w:tcPr>
            <w:tcW w:w="0" w:type="auto"/>
            <w:hideMark/>
          </w:tcPr>
          <w:p w14:paraId="006D4680" w14:textId="77777777" w:rsidR="00E32D1A" w:rsidRPr="00E32D1A" w:rsidRDefault="00E32D1A" w:rsidP="00E32D1A">
            <w:pPr>
              <w:jc w:val="both"/>
            </w:pPr>
            <w:r w:rsidRPr="00E32D1A">
              <w:t>Pass</w:t>
            </w:r>
          </w:p>
        </w:tc>
      </w:tr>
      <w:tr w:rsidR="00E32D1A" w:rsidRPr="00E32D1A" w14:paraId="687D6B82" w14:textId="77777777" w:rsidTr="005F6847">
        <w:tc>
          <w:tcPr>
            <w:tcW w:w="0" w:type="auto"/>
            <w:hideMark/>
          </w:tcPr>
          <w:p w14:paraId="6B4876C7" w14:textId="77777777" w:rsidR="00E32D1A" w:rsidRPr="00E32D1A" w:rsidRDefault="00E32D1A" w:rsidP="00E32D1A">
            <w:pPr>
              <w:jc w:val="both"/>
            </w:pPr>
            <w:r w:rsidRPr="00E32D1A">
              <w:t>3</w:t>
            </w:r>
          </w:p>
        </w:tc>
        <w:tc>
          <w:tcPr>
            <w:tcW w:w="0" w:type="auto"/>
            <w:hideMark/>
          </w:tcPr>
          <w:p w14:paraId="5601AED9" w14:textId="77777777" w:rsidR="00E32D1A" w:rsidRPr="00E32D1A" w:rsidRDefault="00E32D1A" w:rsidP="00E32D1A">
            <w:pPr>
              <w:jc w:val="both"/>
            </w:pPr>
            <w:r w:rsidRPr="00E32D1A">
              <w:t>Parcel Tracking</w:t>
            </w:r>
          </w:p>
        </w:tc>
        <w:tc>
          <w:tcPr>
            <w:tcW w:w="0" w:type="auto"/>
            <w:hideMark/>
          </w:tcPr>
          <w:p w14:paraId="199D8CBB" w14:textId="77777777" w:rsidR="00E32D1A" w:rsidRPr="00E32D1A" w:rsidRDefault="00E32D1A" w:rsidP="00E32D1A">
            <w:pPr>
              <w:jc w:val="both"/>
            </w:pPr>
            <w:r w:rsidRPr="00E32D1A">
              <w:t>Correct parcel status displayed</w:t>
            </w:r>
          </w:p>
        </w:tc>
        <w:tc>
          <w:tcPr>
            <w:tcW w:w="0" w:type="auto"/>
            <w:hideMark/>
          </w:tcPr>
          <w:p w14:paraId="4C2CA9DD" w14:textId="77777777" w:rsidR="00E32D1A" w:rsidRPr="00E32D1A" w:rsidRDefault="00E32D1A" w:rsidP="00E32D1A">
            <w:pPr>
              <w:jc w:val="both"/>
            </w:pPr>
            <w:r w:rsidRPr="00E32D1A">
              <w:t>Pass</w:t>
            </w:r>
          </w:p>
        </w:tc>
      </w:tr>
      <w:tr w:rsidR="00E32D1A" w:rsidRPr="00E32D1A" w14:paraId="6240D9AA" w14:textId="77777777" w:rsidTr="005F6847">
        <w:tc>
          <w:tcPr>
            <w:tcW w:w="0" w:type="auto"/>
            <w:hideMark/>
          </w:tcPr>
          <w:p w14:paraId="2E924D78" w14:textId="77777777" w:rsidR="00E32D1A" w:rsidRPr="00E32D1A" w:rsidRDefault="00E32D1A" w:rsidP="00E32D1A">
            <w:pPr>
              <w:jc w:val="both"/>
            </w:pPr>
            <w:r w:rsidRPr="00E32D1A">
              <w:t>4</w:t>
            </w:r>
          </w:p>
        </w:tc>
        <w:tc>
          <w:tcPr>
            <w:tcW w:w="0" w:type="auto"/>
            <w:hideMark/>
          </w:tcPr>
          <w:p w14:paraId="3DB2B602" w14:textId="77777777" w:rsidR="00E32D1A" w:rsidRPr="00E32D1A" w:rsidRDefault="00E32D1A" w:rsidP="00E32D1A">
            <w:pPr>
              <w:jc w:val="both"/>
            </w:pPr>
            <w:r w:rsidRPr="00E32D1A">
              <w:t>Admin Dashboard</w:t>
            </w:r>
          </w:p>
        </w:tc>
        <w:tc>
          <w:tcPr>
            <w:tcW w:w="0" w:type="auto"/>
            <w:hideMark/>
          </w:tcPr>
          <w:p w14:paraId="0BFD3429" w14:textId="77777777" w:rsidR="00E32D1A" w:rsidRPr="00E32D1A" w:rsidRDefault="00E32D1A" w:rsidP="00E32D1A">
            <w:pPr>
              <w:jc w:val="both"/>
            </w:pPr>
            <w:r w:rsidRPr="00E32D1A">
              <w:t>All system data loaded correctly</w:t>
            </w:r>
          </w:p>
        </w:tc>
        <w:tc>
          <w:tcPr>
            <w:tcW w:w="0" w:type="auto"/>
            <w:hideMark/>
          </w:tcPr>
          <w:p w14:paraId="0BC6BCAC" w14:textId="77777777" w:rsidR="00E32D1A" w:rsidRPr="00E32D1A" w:rsidRDefault="00E32D1A" w:rsidP="00E32D1A">
            <w:pPr>
              <w:jc w:val="both"/>
            </w:pPr>
            <w:r w:rsidRPr="00E32D1A">
              <w:t>Pass</w:t>
            </w:r>
          </w:p>
        </w:tc>
      </w:tr>
      <w:tr w:rsidR="00E32D1A" w:rsidRPr="00E32D1A" w14:paraId="48F69E4A" w14:textId="77777777" w:rsidTr="005F6847">
        <w:tc>
          <w:tcPr>
            <w:tcW w:w="0" w:type="auto"/>
            <w:hideMark/>
          </w:tcPr>
          <w:p w14:paraId="6CEB3E06" w14:textId="77777777" w:rsidR="00E32D1A" w:rsidRPr="00E32D1A" w:rsidRDefault="00E32D1A" w:rsidP="00E32D1A">
            <w:pPr>
              <w:jc w:val="both"/>
            </w:pPr>
            <w:r w:rsidRPr="00E32D1A">
              <w:t>5</w:t>
            </w:r>
          </w:p>
        </w:tc>
        <w:tc>
          <w:tcPr>
            <w:tcW w:w="0" w:type="auto"/>
            <w:hideMark/>
          </w:tcPr>
          <w:p w14:paraId="17B76245" w14:textId="77777777" w:rsidR="00E32D1A" w:rsidRPr="00E32D1A" w:rsidRDefault="00E32D1A" w:rsidP="00E32D1A">
            <w:pPr>
              <w:jc w:val="both"/>
            </w:pPr>
            <w:r w:rsidRPr="00E32D1A">
              <w:t>Delivery Update</w:t>
            </w:r>
          </w:p>
        </w:tc>
        <w:tc>
          <w:tcPr>
            <w:tcW w:w="0" w:type="auto"/>
            <w:hideMark/>
          </w:tcPr>
          <w:p w14:paraId="7141AEBB" w14:textId="77777777" w:rsidR="00E32D1A" w:rsidRPr="00E32D1A" w:rsidRDefault="00E32D1A" w:rsidP="00E32D1A">
            <w:pPr>
              <w:jc w:val="both"/>
            </w:pPr>
            <w:r w:rsidRPr="00E32D1A">
              <w:t>Parcel delivery status updated</w:t>
            </w:r>
          </w:p>
        </w:tc>
        <w:tc>
          <w:tcPr>
            <w:tcW w:w="0" w:type="auto"/>
            <w:hideMark/>
          </w:tcPr>
          <w:p w14:paraId="7FD92893" w14:textId="77777777" w:rsidR="00E32D1A" w:rsidRPr="00E32D1A" w:rsidRDefault="00E32D1A" w:rsidP="00E32D1A">
            <w:pPr>
              <w:jc w:val="both"/>
            </w:pPr>
            <w:r w:rsidRPr="00E32D1A">
              <w:t>Pass</w:t>
            </w:r>
          </w:p>
        </w:tc>
      </w:tr>
    </w:tbl>
    <w:p w14:paraId="2C797456" w14:textId="77777777" w:rsidR="005F6847" w:rsidRDefault="005F6847" w:rsidP="00E32D1A">
      <w:pPr>
        <w:jc w:val="both"/>
      </w:pPr>
    </w:p>
    <w:p w14:paraId="382365B5" w14:textId="03C15F80" w:rsidR="00E32D1A" w:rsidRPr="00E32D1A" w:rsidRDefault="00E32D1A" w:rsidP="00E32D1A">
      <w:pPr>
        <w:jc w:val="both"/>
      </w:pPr>
      <w:r w:rsidRPr="00E32D1A">
        <w:t>All functional test cases executed successfully without any critical defects.</w:t>
      </w:r>
    </w:p>
    <w:p w14:paraId="4101AF04" w14:textId="77777777" w:rsidR="00E32D1A" w:rsidRPr="00E32D1A" w:rsidRDefault="00E32D1A" w:rsidP="00E32D1A">
      <w:pPr>
        <w:jc w:val="both"/>
      </w:pPr>
      <w:r w:rsidRPr="00E32D1A">
        <w:pict w14:anchorId="5DE819FB">
          <v:rect id="_x0000_i1513" style="width:0;height:1.5pt" o:hralign="center" o:hrstd="t" o:hr="t" fillcolor="#a0a0a0" stroked="f"/>
        </w:pict>
      </w:r>
    </w:p>
    <w:p w14:paraId="3F2FCF94" w14:textId="77777777" w:rsidR="005F6847" w:rsidRDefault="005F6847" w:rsidP="005F6847">
      <w:pPr>
        <w:jc w:val="both"/>
        <w:rPr>
          <w:b/>
          <w:bCs/>
        </w:rPr>
      </w:pPr>
    </w:p>
    <w:p w14:paraId="78A3F342" w14:textId="2CF146A4" w:rsidR="00E32D1A" w:rsidRPr="00E32D1A" w:rsidRDefault="00E32D1A" w:rsidP="005F6847">
      <w:pPr>
        <w:jc w:val="both"/>
        <w:rPr>
          <w:b/>
          <w:bCs/>
        </w:rPr>
      </w:pPr>
      <w:r w:rsidRPr="00E32D1A">
        <w:rPr>
          <w:b/>
          <w:bCs/>
        </w:rPr>
        <w:t>5.2 Integration Testing</w:t>
      </w:r>
    </w:p>
    <w:p w14:paraId="03C5782A" w14:textId="77777777" w:rsidR="005F6847" w:rsidRDefault="005F6847" w:rsidP="00E32D1A">
      <w:pPr>
        <w:jc w:val="both"/>
      </w:pPr>
    </w:p>
    <w:p w14:paraId="44B81DC4" w14:textId="283B3DFA" w:rsidR="00E32D1A" w:rsidRPr="00E32D1A" w:rsidRDefault="00E32D1A" w:rsidP="00E32D1A">
      <w:pPr>
        <w:jc w:val="both"/>
      </w:pPr>
      <w:r w:rsidRPr="00E32D1A">
        <w:t>Integration testing was performed to verify smooth interaction between different system components and services.</w:t>
      </w:r>
    </w:p>
    <w:p w14:paraId="34121E9B" w14:textId="77777777" w:rsidR="005F6847" w:rsidRDefault="005F6847" w:rsidP="00E32D1A">
      <w:pPr>
        <w:jc w:val="both"/>
      </w:pPr>
    </w:p>
    <w:p w14:paraId="665ACC88" w14:textId="69DBE5F7" w:rsidR="00E32D1A" w:rsidRPr="00E32D1A" w:rsidRDefault="00E32D1A" w:rsidP="00E32D1A">
      <w:pPr>
        <w:jc w:val="both"/>
      </w:pPr>
      <w:r w:rsidRPr="00E32D1A">
        <w:t>The following integrations were tested:</w:t>
      </w:r>
    </w:p>
    <w:p w14:paraId="44655F90" w14:textId="77777777" w:rsidR="00E32D1A" w:rsidRPr="00E32D1A" w:rsidRDefault="00E32D1A">
      <w:pPr>
        <w:numPr>
          <w:ilvl w:val="0"/>
          <w:numId w:val="21"/>
        </w:numPr>
        <w:jc w:val="both"/>
      </w:pPr>
      <w:r w:rsidRPr="00E32D1A">
        <w:rPr>
          <w:b/>
          <w:bCs/>
        </w:rPr>
        <w:t>Frontend–Backend API integration</w:t>
      </w:r>
      <w:r w:rsidRPr="00E32D1A">
        <w:t xml:space="preserve"> to ensure correct request and response handling</w:t>
      </w:r>
    </w:p>
    <w:p w14:paraId="000FEF35" w14:textId="77777777" w:rsidR="00E32D1A" w:rsidRPr="00E32D1A" w:rsidRDefault="00E32D1A">
      <w:pPr>
        <w:numPr>
          <w:ilvl w:val="0"/>
          <w:numId w:val="21"/>
        </w:numPr>
        <w:jc w:val="both"/>
      </w:pPr>
      <w:r w:rsidRPr="00E32D1A">
        <w:rPr>
          <w:b/>
          <w:bCs/>
        </w:rPr>
        <w:t>Database connectivity</w:t>
      </w:r>
      <w:r w:rsidRPr="00E32D1A">
        <w:t xml:space="preserve"> to verify successful data storage and retrieval</w:t>
      </w:r>
    </w:p>
    <w:p w14:paraId="7E587A33" w14:textId="77777777" w:rsidR="00E32D1A" w:rsidRPr="00E32D1A" w:rsidRDefault="00E32D1A">
      <w:pPr>
        <w:numPr>
          <w:ilvl w:val="0"/>
          <w:numId w:val="21"/>
        </w:numPr>
        <w:jc w:val="both"/>
      </w:pPr>
      <w:r w:rsidRPr="00E32D1A">
        <w:rPr>
          <w:b/>
          <w:bCs/>
        </w:rPr>
        <w:t>Microservice communication</w:t>
      </w:r>
      <w:r w:rsidRPr="00E32D1A">
        <w:t xml:space="preserve"> to validate seamless interaction between independent services</w:t>
      </w:r>
    </w:p>
    <w:p w14:paraId="2354EE57" w14:textId="77777777" w:rsidR="00E32D1A" w:rsidRPr="00E32D1A" w:rsidRDefault="00E32D1A" w:rsidP="00E32D1A">
      <w:pPr>
        <w:jc w:val="both"/>
      </w:pPr>
      <w:r w:rsidRPr="00E32D1A">
        <w:t>The system demonstrated stable integration across all components.</w:t>
      </w:r>
    </w:p>
    <w:p w14:paraId="6B93CF84" w14:textId="77777777" w:rsidR="00785213" w:rsidRPr="00E32D1A" w:rsidRDefault="00785213" w:rsidP="00785213">
      <w:pPr>
        <w:jc w:val="both"/>
      </w:pPr>
    </w:p>
    <w:p w14:paraId="208CFC0F" w14:textId="77777777" w:rsidR="00785213" w:rsidRDefault="00785213" w:rsidP="00785213">
      <w:pPr>
        <w:pageBreakBefore/>
        <w:jc w:val="both"/>
        <w:rPr>
          <w:b/>
          <w:bCs/>
        </w:rPr>
      </w:pPr>
    </w:p>
    <w:p w14:paraId="5BAE7DBA" w14:textId="77777777" w:rsidR="00785213" w:rsidRDefault="00785213" w:rsidP="00785213">
      <w:pPr>
        <w:jc w:val="both"/>
      </w:pPr>
      <w:r>
        <w:rPr>
          <w:b/>
          <w:bCs/>
        </w:rPr>
        <w:t>6. PROJECT MANAGEMENT RELATED STATISTICS</w:t>
      </w:r>
    </w:p>
    <w:p w14:paraId="501A1DD7" w14:textId="77777777" w:rsidR="00785213" w:rsidRDefault="00785213" w:rsidP="00785213">
      <w:pPr>
        <w:ind w:left="720"/>
        <w:jc w:val="both"/>
        <w:rPr>
          <w:b/>
          <w:bCs/>
          <w:sz w:val="20"/>
          <w:lang w:val="en-IN"/>
        </w:rPr>
      </w:pPr>
    </w:p>
    <w:p w14:paraId="01698D4A" w14:textId="500935A9" w:rsidR="00785213" w:rsidRDefault="00B11D5F" w:rsidP="005F6847">
      <w:pPr>
        <w:ind w:left="720"/>
        <w:jc w:val="both"/>
      </w:pPr>
      <w:r>
        <w:rPr>
          <w:noProof/>
          <w:lang w:val="en-IN" w:eastAsia="en-IN"/>
        </w:rPr>
        <mc:AlternateContent>
          <mc:Choice Requires="wps">
            <w:drawing>
              <wp:anchor distT="4294967295" distB="4294967295" distL="114300" distR="114300" simplePos="0" relativeHeight="251663360" behindDoc="0" locked="0" layoutInCell="1" allowOverlap="1" wp14:anchorId="69F48B3D" wp14:editId="560319FF">
                <wp:simplePos x="0" y="0"/>
                <wp:positionH relativeFrom="column">
                  <wp:posOffset>0</wp:posOffset>
                </wp:positionH>
                <wp:positionV relativeFrom="paragraph">
                  <wp:posOffset>40004</wp:posOffset>
                </wp:positionV>
                <wp:extent cx="5829300" cy="0"/>
                <wp:effectExtent l="38100" t="38100" r="38100" b="38100"/>
                <wp:wrapNone/>
                <wp:docPr id="20"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9581E51" id="Straight Connector 9"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3.15pt" to="45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" strokeweight="1.59mm">
                <v:stroke joinstyle="miter" endcap="square"/>
              </v:line>
            </w:pict>
          </mc:Fallback>
        </mc:AlternateContent>
      </w:r>
    </w:p>
    <w:p w14:paraId="453CDA09" w14:textId="77777777" w:rsidR="005F6847" w:rsidRDefault="005F6847" w:rsidP="005F6847">
      <w:pPr>
        <w:jc w:val="both"/>
      </w:pPr>
    </w:p>
    <w:tbl>
      <w:tblPr>
        <w:tblStyle w:val="TableGrid"/>
        <w:tblW w:w="0" w:type="auto"/>
        <w:tblLook w:val="04A0" w:firstRow="1" w:lastRow="0" w:firstColumn="1" w:lastColumn="0" w:noHBand="0" w:noVBand="1"/>
      </w:tblPr>
      <w:tblGrid>
        <w:gridCol w:w="1016"/>
        <w:gridCol w:w="2802"/>
        <w:gridCol w:w="2138"/>
        <w:gridCol w:w="2674"/>
      </w:tblGrid>
      <w:tr w:rsidR="005F6847" w:rsidRPr="005F6847" w14:paraId="08A3B99B" w14:textId="77777777" w:rsidTr="005F6847">
        <w:tc>
          <w:tcPr>
            <w:tcW w:w="0" w:type="auto"/>
            <w:hideMark/>
          </w:tcPr>
          <w:p w14:paraId="11DDFE00" w14:textId="77777777" w:rsidR="005F6847" w:rsidRPr="005F6847" w:rsidRDefault="005F6847" w:rsidP="005F6847">
            <w:pPr>
              <w:jc w:val="both"/>
              <w:rPr>
                <w:b/>
                <w:bCs/>
              </w:rPr>
            </w:pPr>
            <w:r w:rsidRPr="005F6847">
              <w:rPr>
                <w:b/>
                <w:bCs/>
              </w:rPr>
              <w:t>DATE</w:t>
            </w:r>
          </w:p>
        </w:tc>
        <w:tc>
          <w:tcPr>
            <w:tcW w:w="0" w:type="auto"/>
            <w:hideMark/>
          </w:tcPr>
          <w:p w14:paraId="0C6604CB" w14:textId="77777777" w:rsidR="005F6847" w:rsidRPr="005F6847" w:rsidRDefault="005F6847" w:rsidP="005F6847">
            <w:pPr>
              <w:jc w:val="both"/>
              <w:rPr>
                <w:b/>
                <w:bCs/>
              </w:rPr>
            </w:pPr>
            <w:r w:rsidRPr="005F6847">
              <w:rPr>
                <w:b/>
                <w:bCs/>
              </w:rPr>
              <w:t>WORK PERFORMED</w:t>
            </w:r>
          </w:p>
        </w:tc>
        <w:tc>
          <w:tcPr>
            <w:tcW w:w="0" w:type="auto"/>
            <w:hideMark/>
          </w:tcPr>
          <w:p w14:paraId="40D29B77" w14:textId="77777777" w:rsidR="005F6847" w:rsidRPr="005F6847" w:rsidRDefault="005F6847" w:rsidP="005F6847">
            <w:pPr>
              <w:jc w:val="both"/>
              <w:rPr>
                <w:b/>
                <w:bCs/>
              </w:rPr>
            </w:pPr>
            <w:r w:rsidRPr="005F6847">
              <w:rPr>
                <w:b/>
                <w:bCs/>
              </w:rPr>
              <w:t>SDLC PHASE</w:t>
            </w:r>
          </w:p>
        </w:tc>
        <w:tc>
          <w:tcPr>
            <w:tcW w:w="0" w:type="auto"/>
            <w:hideMark/>
          </w:tcPr>
          <w:p w14:paraId="6AA2F527" w14:textId="77777777" w:rsidR="005F6847" w:rsidRPr="005F6847" w:rsidRDefault="005F6847" w:rsidP="005F6847">
            <w:pPr>
              <w:jc w:val="both"/>
              <w:rPr>
                <w:b/>
                <w:bCs/>
              </w:rPr>
            </w:pPr>
            <w:r w:rsidRPr="005F6847">
              <w:rPr>
                <w:b/>
                <w:bCs/>
              </w:rPr>
              <w:t>ADDITIONAL NOTES</w:t>
            </w:r>
          </w:p>
        </w:tc>
      </w:tr>
      <w:tr w:rsidR="005F6847" w:rsidRPr="005F6847" w14:paraId="24E125A0" w14:textId="77777777" w:rsidTr="005F6847">
        <w:tc>
          <w:tcPr>
            <w:tcW w:w="0" w:type="auto"/>
            <w:hideMark/>
          </w:tcPr>
          <w:p w14:paraId="0C141A05" w14:textId="77777777" w:rsidR="005F6847" w:rsidRPr="005F6847" w:rsidRDefault="005F6847" w:rsidP="005F6847">
            <w:pPr>
              <w:jc w:val="both"/>
            </w:pPr>
            <w:r w:rsidRPr="005F6847">
              <w:rPr>
                <w:b/>
                <w:bCs/>
              </w:rPr>
              <w:t>Jan 10, 2026</w:t>
            </w:r>
          </w:p>
        </w:tc>
        <w:tc>
          <w:tcPr>
            <w:tcW w:w="0" w:type="auto"/>
            <w:hideMark/>
          </w:tcPr>
          <w:p w14:paraId="7A36F9D2" w14:textId="77777777" w:rsidR="005F6847" w:rsidRPr="005F6847" w:rsidRDefault="005F6847" w:rsidP="005F6847">
            <w:pPr>
              <w:jc w:val="both"/>
            </w:pPr>
            <w:r w:rsidRPr="005F6847">
              <w:t>Project allotment and initial requirement discussion</w:t>
            </w:r>
          </w:p>
        </w:tc>
        <w:tc>
          <w:tcPr>
            <w:tcW w:w="0" w:type="auto"/>
            <w:hideMark/>
          </w:tcPr>
          <w:p w14:paraId="2A1ADC7C" w14:textId="77777777" w:rsidR="005F6847" w:rsidRPr="005F6847" w:rsidRDefault="005F6847" w:rsidP="005F6847">
            <w:pPr>
              <w:jc w:val="both"/>
            </w:pPr>
            <w:r w:rsidRPr="005F6847">
              <w:t>Feasibility Study</w:t>
            </w:r>
          </w:p>
        </w:tc>
        <w:tc>
          <w:tcPr>
            <w:tcW w:w="0" w:type="auto"/>
            <w:hideMark/>
          </w:tcPr>
          <w:p w14:paraId="638949CD" w14:textId="77777777" w:rsidR="005F6847" w:rsidRPr="005F6847" w:rsidRDefault="005F6847" w:rsidP="005F6847">
            <w:pPr>
              <w:jc w:val="both"/>
            </w:pPr>
            <w:r w:rsidRPr="005F6847">
              <w:t>Project scope and objectives were discussed with the guide</w:t>
            </w:r>
          </w:p>
        </w:tc>
      </w:tr>
      <w:tr w:rsidR="005F6847" w:rsidRPr="005F6847" w14:paraId="7B893532" w14:textId="77777777" w:rsidTr="005F6847">
        <w:tc>
          <w:tcPr>
            <w:tcW w:w="0" w:type="auto"/>
            <w:hideMark/>
          </w:tcPr>
          <w:p w14:paraId="6C6D3108" w14:textId="77777777" w:rsidR="005F6847" w:rsidRPr="005F6847" w:rsidRDefault="005F6847" w:rsidP="005F6847">
            <w:pPr>
              <w:jc w:val="both"/>
            </w:pPr>
            <w:r w:rsidRPr="005F6847">
              <w:rPr>
                <w:b/>
                <w:bCs/>
              </w:rPr>
              <w:t>Jan 12, 2026</w:t>
            </w:r>
          </w:p>
        </w:tc>
        <w:tc>
          <w:tcPr>
            <w:tcW w:w="0" w:type="auto"/>
            <w:hideMark/>
          </w:tcPr>
          <w:p w14:paraId="33FEEBCE" w14:textId="77777777" w:rsidR="005F6847" w:rsidRPr="005F6847" w:rsidRDefault="005F6847" w:rsidP="005F6847">
            <w:pPr>
              <w:jc w:val="both"/>
            </w:pPr>
            <w:r w:rsidRPr="005F6847">
              <w:t>User requirements gathering and analysis</w:t>
            </w:r>
          </w:p>
        </w:tc>
        <w:tc>
          <w:tcPr>
            <w:tcW w:w="0" w:type="auto"/>
            <w:hideMark/>
          </w:tcPr>
          <w:p w14:paraId="55A906E4" w14:textId="77777777" w:rsidR="005F6847" w:rsidRPr="005F6847" w:rsidRDefault="005F6847" w:rsidP="005F6847">
            <w:pPr>
              <w:jc w:val="both"/>
            </w:pPr>
            <w:r w:rsidRPr="005F6847">
              <w:t>Requirement Analysis</w:t>
            </w:r>
          </w:p>
        </w:tc>
        <w:tc>
          <w:tcPr>
            <w:tcW w:w="0" w:type="auto"/>
            <w:hideMark/>
          </w:tcPr>
          <w:p w14:paraId="507A367D" w14:textId="77777777" w:rsidR="005F6847" w:rsidRPr="005F6847" w:rsidRDefault="005F6847" w:rsidP="005F6847">
            <w:pPr>
              <w:jc w:val="both"/>
            </w:pPr>
            <w:r w:rsidRPr="005F6847">
              <w:t>Functional and non-functional requirements identified</w:t>
            </w:r>
          </w:p>
        </w:tc>
      </w:tr>
      <w:tr w:rsidR="005F6847" w:rsidRPr="005F6847" w14:paraId="6CE632D2" w14:textId="77777777" w:rsidTr="005F6847">
        <w:tc>
          <w:tcPr>
            <w:tcW w:w="0" w:type="auto"/>
            <w:hideMark/>
          </w:tcPr>
          <w:p w14:paraId="59CAAC8F" w14:textId="77777777" w:rsidR="005F6847" w:rsidRPr="005F6847" w:rsidRDefault="005F6847" w:rsidP="005F6847">
            <w:pPr>
              <w:jc w:val="both"/>
            </w:pPr>
            <w:r w:rsidRPr="005F6847">
              <w:rPr>
                <w:b/>
                <w:bCs/>
              </w:rPr>
              <w:t>Jan 14, 2026</w:t>
            </w:r>
          </w:p>
        </w:tc>
        <w:tc>
          <w:tcPr>
            <w:tcW w:w="0" w:type="auto"/>
            <w:hideMark/>
          </w:tcPr>
          <w:p w14:paraId="4F4ACB48" w14:textId="77777777" w:rsidR="005F6847" w:rsidRPr="005F6847" w:rsidRDefault="005F6847" w:rsidP="005F6847">
            <w:pPr>
              <w:jc w:val="both"/>
            </w:pPr>
            <w:r w:rsidRPr="005F6847">
              <w:t>Initial SRS document preparation and validation</w:t>
            </w:r>
          </w:p>
        </w:tc>
        <w:tc>
          <w:tcPr>
            <w:tcW w:w="0" w:type="auto"/>
            <w:hideMark/>
          </w:tcPr>
          <w:p w14:paraId="03656120" w14:textId="77777777" w:rsidR="005F6847" w:rsidRPr="005F6847" w:rsidRDefault="005F6847" w:rsidP="005F6847">
            <w:pPr>
              <w:jc w:val="both"/>
            </w:pPr>
            <w:r w:rsidRPr="005F6847">
              <w:t>Requirement Analysis (Elicitation)</w:t>
            </w:r>
          </w:p>
        </w:tc>
        <w:tc>
          <w:tcPr>
            <w:tcW w:w="0" w:type="auto"/>
            <w:hideMark/>
          </w:tcPr>
          <w:p w14:paraId="634BC58A" w14:textId="77777777" w:rsidR="005F6847" w:rsidRPr="005F6847" w:rsidRDefault="005F6847" w:rsidP="005F6847">
            <w:pPr>
              <w:jc w:val="both"/>
            </w:pPr>
            <w:r w:rsidRPr="005F6847">
              <w:t>SRS reviewed and refined based on feedback</w:t>
            </w:r>
          </w:p>
        </w:tc>
      </w:tr>
      <w:tr w:rsidR="005F6847" w:rsidRPr="005F6847" w14:paraId="70126A85" w14:textId="77777777" w:rsidTr="005F6847">
        <w:tc>
          <w:tcPr>
            <w:tcW w:w="0" w:type="auto"/>
            <w:hideMark/>
          </w:tcPr>
          <w:p w14:paraId="56388D83" w14:textId="77777777" w:rsidR="005F6847" w:rsidRPr="005F6847" w:rsidRDefault="005F6847" w:rsidP="005F6847">
            <w:pPr>
              <w:jc w:val="both"/>
            </w:pPr>
            <w:r w:rsidRPr="005F6847">
              <w:rPr>
                <w:b/>
                <w:bCs/>
              </w:rPr>
              <w:t>Jan 16, 2026</w:t>
            </w:r>
          </w:p>
        </w:tc>
        <w:tc>
          <w:tcPr>
            <w:tcW w:w="0" w:type="auto"/>
            <w:hideMark/>
          </w:tcPr>
          <w:p w14:paraId="5299B1BB" w14:textId="77777777" w:rsidR="005F6847" w:rsidRPr="005F6847" w:rsidRDefault="005F6847" w:rsidP="005F6847">
            <w:pPr>
              <w:jc w:val="both"/>
            </w:pPr>
            <w:r w:rsidRPr="005F6847">
              <w:t>Design of use cases, ER diagram, class diagram, and UI mockups</w:t>
            </w:r>
          </w:p>
        </w:tc>
        <w:tc>
          <w:tcPr>
            <w:tcW w:w="0" w:type="auto"/>
            <w:hideMark/>
          </w:tcPr>
          <w:p w14:paraId="6D443649" w14:textId="77777777" w:rsidR="005F6847" w:rsidRPr="005F6847" w:rsidRDefault="005F6847" w:rsidP="005F6847">
            <w:pPr>
              <w:jc w:val="both"/>
            </w:pPr>
            <w:r w:rsidRPr="005F6847">
              <w:t>Design Phase</w:t>
            </w:r>
          </w:p>
        </w:tc>
        <w:tc>
          <w:tcPr>
            <w:tcW w:w="0" w:type="auto"/>
            <w:hideMark/>
          </w:tcPr>
          <w:p w14:paraId="6CE3892D" w14:textId="77777777" w:rsidR="005F6847" w:rsidRPr="005F6847" w:rsidRDefault="005F6847" w:rsidP="005F6847">
            <w:pPr>
              <w:jc w:val="both"/>
            </w:pPr>
            <w:r w:rsidRPr="005F6847">
              <w:t>Database and system architecture finalized</w:t>
            </w:r>
          </w:p>
        </w:tc>
      </w:tr>
      <w:tr w:rsidR="005F6847" w:rsidRPr="005F6847" w14:paraId="0273275D" w14:textId="77777777" w:rsidTr="005F6847">
        <w:tc>
          <w:tcPr>
            <w:tcW w:w="0" w:type="auto"/>
            <w:hideMark/>
          </w:tcPr>
          <w:p w14:paraId="0D8D752B" w14:textId="77777777" w:rsidR="005F6847" w:rsidRPr="005F6847" w:rsidRDefault="005F6847" w:rsidP="005F6847">
            <w:pPr>
              <w:jc w:val="both"/>
            </w:pPr>
            <w:r w:rsidRPr="005F6847">
              <w:rPr>
                <w:b/>
                <w:bCs/>
              </w:rPr>
              <w:t>Jan 18, 2026</w:t>
            </w:r>
          </w:p>
        </w:tc>
        <w:tc>
          <w:tcPr>
            <w:tcW w:w="0" w:type="auto"/>
            <w:hideMark/>
          </w:tcPr>
          <w:p w14:paraId="06D4A80C" w14:textId="77777777" w:rsidR="005F6847" w:rsidRPr="005F6847" w:rsidRDefault="005F6847" w:rsidP="005F6847">
            <w:pPr>
              <w:jc w:val="both"/>
            </w:pPr>
            <w:r w:rsidRPr="005F6847">
              <w:t>Business logic and microservice design started</w:t>
            </w:r>
          </w:p>
        </w:tc>
        <w:tc>
          <w:tcPr>
            <w:tcW w:w="0" w:type="auto"/>
            <w:hideMark/>
          </w:tcPr>
          <w:p w14:paraId="273F9B65" w14:textId="77777777" w:rsidR="005F6847" w:rsidRPr="005F6847" w:rsidRDefault="005F6847" w:rsidP="005F6847">
            <w:pPr>
              <w:jc w:val="both"/>
            </w:pPr>
            <w:r w:rsidRPr="005F6847">
              <w:t>Design Phase</w:t>
            </w:r>
          </w:p>
        </w:tc>
        <w:tc>
          <w:tcPr>
            <w:tcW w:w="0" w:type="auto"/>
            <w:hideMark/>
          </w:tcPr>
          <w:p w14:paraId="4E392CA9" w14:textId="77777777" w:rsidR="005F6847" w:rsidRPr="005F6847" w:rsidRDefault="005F6847" w:rsidP="005F6847">
            <w:pPr>
              <w:jc w:val="both"/>
            </w:pPr>
            <w:r w:rsidRPr="005F6847">
              <w:t>Service-level responsibilities defined</w:t>
            </w:r>
          </w:p>
        </w:tc>
      </w:tr>
      <w:tr w:rsidR="005F6847" w:rsidRPr="005F6847" w14:paraId="23836511" w14:textId="77777777" w:rsidTr="005F6847">
        <w:tc>
          <w:tcPr>
            <w:tcW w:w="0" w:type="auto"/>
            <w:hideMark/>
          </w:tcPr>
          <w:p w14:paraId="16B9D7B4" w14:textId="77777777" w:rsidR="005F6847" w:rsidRPr="005F6847" w:rsidRDefault="005F6847" w:rsidP="005F6847">
            <w:pPr>
              <w:jc w:val="both"/>
            </w:pPr>
            <w:r w:rsidRPr="005F6847">
              <w:rPr>
                <w:b/>
                <w:bCs/>
              </w:rPr>
              <w:t>Jan 20, 2026</w:t>
            </w:r>
          </w:p>
        </w:tc>
        <w:tc>
          <w:tcPr>
            <w:tcW w:w="0" w:type="auto"/>
            <w:hideMark/>
          </w:tcPr>
          <w:p w14:paraId="7294E1B7" w14:textId="77777777" w:rsidR="005F6847" w:rsidRPr="005F6847" w:rsidRDefault="005F6847" w:rsidP="005F6847">
            <w:pPr>
              <w:jc w:val="both"/>
            </w:pPr>
            <w:r w:rsidRPr="005F6847">
              <w:t>Backend development started (Spring Boot, APIs)</w:t>
            </w:r>
          </w:p>
        </w:tc>
        <w:tc>
          <w:tcPr>
            <w:tcW w:w="0" w:type="auto"/>
            <w:hideMark/>
          </w:tcPr>
          <w:p w14:paraId="54A42BB4" w14:textId="77777777" w:rsidR="005F6847" w:rsidRPr="005F6847" w:rsidRDefault="005F6847" w:rsidP="005F6847">
            <w:pPr>
              <w:jc w:val="both"/>
            </w:pPr>
            <w:r w:rsidRPr="005F6847">
              <w:t>Implementation</w:t>
            </w:r>
          </w:p>
        </w:tc>
        <w:tc>
          <w:tcPr>
            <w:tcW w:w="0" w:type="auto"/>
            <w:hideMark/>
          </w:tcPr>
          <w:p w14:paraId="392D8CE8" w14:textId="77777777" w:rsidR="005F6847" w:rsidRPr="005F6847" w:rsidRDefault="005F6847" w:rsidP="005F6847">
            <w:pPr>
              <w:jc w:val="both"/>
            </w:pPr>
            <w:r w:rsidRPr="005F6847">
              <w:t>Core services and REST APIs implemented</w:t>
            </w:r>
          </w:p>
        </w:tc>
      </w:tr>
      <w:tr w:rsidR="005F6847" w:rsidRPr="005F6847" w14:paraId="3707CF4B" w14:textId="77777777" w:rsidTr="005F6847">
        <w:tc>
          <w:tcPr>
            <w:tcW w:w="0" w:type="auto"/>
            <w:hideMark/>
          </w:tcPr>
          <w:p w14:paraId="02C90D47" w14:textId="77777777" w:rsidR="005F6847" w:rsidRPr="005F6847" w:rsidRDefault="005F6847" w:rsidP="005F6847">
            <w:pPr>
              <w:jc w:val="both"/>
            </w:pPr>
            <w:r w:rsidRPr="005F6847">
              <w:rPr>
                <w:b/>
                <w:bCs/>
              </w:rPr>
              <w:t>Jan 22, 2026</w:t>
            </w:r>
          </w:p>
        </w:tc>
        <w:tc>
          <w:tcPr>
            <w:tcW w:w="0" w:type="auto"/>
            <w:hideMark/>
          </w:tcPr>
          <w:p w14:paraId="760F16EF" w14:textId="77777777" w:rsidR="005F6847" w:rsidRPr="005F6847" w:rsidRDefault="005F6847" w:rsidP="005F6847">
            <w:pPr>
              <w:jc w:val="both"/>
            </w:pPr>
            <w:r w:rsidRPr="005F6847">
              <w:t>Frontend development started (React.js)</w:t>
            </w:r>
          </w:p>
        </w:tc>
        <w:tc>
          <w:tcPr>
            <w:tcW w:w="0" w:type="auto"/>
            <w:hideMark/>
          </w:tcPr>
          <w:p w14:paraId="3BEFCD3B" w14:textId="77777777" w:rsidR="005F6847" w:rsidRPr="005F6847" w:rsidRDefault="005F6847" w:rsidP="005F6847">
            <w:pPr>
              <w:jc w:val="both"/>
            </w:pPr>
            <w:r w:rsidRPr="005F6847">
              <w:t>Implementation</w:t>
            </w:r>
          </w:p>
        </w:tc>
        <w:tc>
          <w:tcPr>
            <w:tcW w:w="0" w:type="auto"/>
            <w:hideMark/>
          </w:tcPr>
          <w:p w14:paraId="79A12B52" w14:textId="77777777" w:rsidR="005F6847" w:rsidRPr="005F6847" w:rsidRDefault="005F6847" w:rsidP="005F6847">
            <w:pPr>
              <w:jc w:val="both"/>
            </w:pPr>
            <w:r w:rsidRPr="005F6847">
              <w:t>UI components and dashboards developed</w:t>
            </w:r>
          </w:p>
        </w:tc>
      </w:tr>
      <w:tr w:rsidR="005F6847" w:rsidRPr="005F6847" w14:paraId="786C6B1D" w14:textId="77777777" w:rsidTr="005F6847">
        <w:tc>
          <w:tcPr>
            <w:tcW w:w="0" w:type="auto"/>
            <w:hideMark/>
          </w:tcPr>
          <w:p w14:paraId="41A8364E" w14:textId="77777777" w:rsidR="005F6847" w:rsidRPr="005F6847" w:rsidRDefault="005F6847" w:rsidP="005F6847">
            <w:pPr>
              <w:jc w:val="both"/>
            </w:pPr>
            <w:r w:rsidRPr="005F6847">
              <w:rPr>
                <w:b/>
                <w:bCs/>
              </w:rPr>
              <w:t>Jan 24, 2026</w:t>
            </w:r>
          </w:p>
        </w:tc>
        <w:tc>
          <w:tcPr>
            <w:tcW w:w="0" w:type="auto"/>
            <w:hideMark/>
          </w:tcPr>
          <w:p w14:paraId="6D3821CE" w14:textId="77777777" w:rsidR="005F6847" w:rsidRPr="005F6847" w:rsidRDefault="005F6847" w:rsidP="005F6847">
            <w:pPr>
              <w:jc w:val="both"/>
            </w:pPr>
            <w:r w:rsidRPr="005F6847">
              <w:t>Backend–Frontend integration</w:t>
            </w:r>
          </w:p>
        </w:tc>
        <w:tc>
          <w:tcPr>
            <w:tcW w:w="0" w:type="auto"/>
            <w:hideMark/>
          </w:tcPr>
          <w:p w14:paraId="1D75C304" w14:textId="77777777" w:rsidR="005F6847" w:rsidRPr="005F6847" w:rsidRDefault="005F6847" w:rsidP="005F6847">
            <w:pPr>
              <w:jc w:val="both"/>
            </w:pPr>
            <w:r w:rsidRPr="005F6847">
              <w:t>Implementation</w:t>
            </w:r>
          </w:p>
        </w:tc>
        <w:tc>
          <w:tcPr>
            <w:tcW w:w="0" w:type="auto"/>
            <w:hideMark/>
          </w:tcPr>
          <w:p w14:paraId="49C72893" w14:textId="77777777" w:rsidR="005F6847" w:rsidRPr="005F6847" w:rsidRDefault="005F6847" w:rsidP="005F6847">
            <w:pPr>
              <w:jc w:val="both"/>
            </w:pPr>
            <w:r w:rsidRPr="005F6847">
              <w:t>API integration and data flow testing</w:t>
            </w:r>
          </w:p>
        </w:tc>
      </w:tr>
      <w:tr w:rsidR="005F6847" w:rsidRPr="005F6847" w14:paraId="40B90E07" w14:textId="77777777" w:rsidTr="005F6847">
        <w:tc>
          <w:tcPr>
            <w:tcW w:w="0" w:type="auto"/>
            <w:hideMark/>
          </w:tcPr>
          <w:p w14:paraId="72561DF6" w14:textId="77777777" w:rsidR="005F6847" w:rsidRPr="005F6847" w:rsidRDefault="005F6847" w:rsidP="005F6847">
            <w:pPr>
              <w:jc w:val="both"/>
            </w:pPr>
            <w:r w:rsidRPr="005F6847">
              <w:rPr>
                <w:b/>
                <w:bCs/>
              </w:rPr>
              <w:t>Jan 26, 2026</w:t>
            </w:r>
          </w:p>
        </w:tc>
        <w:tc>
          <w:tcPr>
            <w:tcW w:w="0" w:type="auto"/>
            <w:hideMark/>
          </w:tcPr>
          <w:p w14:paraId="6CC84BE5" w14:textId="77777777" w:rsidR="005F6847" w:rsidRPr="005F6847" w:rsidRDefault="005F6847" w:rsidP="005F6847">
            <w:pPr>
              <w:jc w:val="both"/>
            </w:pPr>
            <w:r w:rsidRPr="005F6847">
              <w:t>Unit testing and validation implementation</w:t>
            </w:r>
          </w:p>
        </w:tc>
        <w:tc>
          <w:tcPr>
            <w:tcW w:w="0" w:type="auto"/>
            <w:hideMark/>
          </w:tcPr>
          <w:p w14:paraId="5B146ED3" w14:textId="77777777" w:rsidR="005F6847" w:rsidRPr="005F6847" w:rsidRDefault="005F6847" w:rsidP="005F6847">
            <w:pPr>
              <w:jc w:val="both"/>
            </w:pPr>
            <w:r w:rsidRPr="005F6847">
              <w:t>Testing</w:t>
            </w:r>
          </w:p>
        </w:tc>
        <w:tc>
          <w:tcPr>
            <w:tcW w:w="0" w:type="auto"/>
            <w:hideMark/>
          </w:tcPr>
          <w:p w14:paraId="39EC7E60" w14:textId="77777777" w:rsidR="005F6847" w:rsidRPr="005F6847" w:rsidRDefault="005F6847" w:rsidP="005F6847">
            <w:pPr>
              <w:jc w:val="both"/>
            </w:pPr>
            <w:r w:rsidRPr="005F6847">
              <w:t>Input validations and error handling added</w:t>
            </w:r>
          </w:p>
        </w:tc>
      </w:tr>
      <w:tr w:rsidR="005F6847" w:rsidRPr="005F6847" w14:paraId="2A55534C" w14:textId="77777777" w:rsidTr="005F6847">
        <w:tc>
          <w:tcPr>
            <w:tcW w:w="0" w:type="auto"/>
            <w:hideMark/>
          </w:tcPr>
          <w:p w14:paraId="165C04A1" w14:textId="77777777" w:rsidR="005F6847" w:rsidRPr="005F6847" w:rsidRDefault="005F6847" w:rsidP="005F6847">
            <w:pPr>
              <w:jc w:val="both"/>
            </w:pPr>
            <w:r w:rsidRPr="005F6847">
              <w:rPr>
                <w:b/>
                <w:bCs/>
              </w:rPr>
              <w:t>Jan 27, 2026</w:t>
            </w:r>
          </w:p>
        </w:tc>
        <w:tc>
          <w:tcPr>
            <w:tcW w:w="0" w:type="auto"/>
            <w:hideMark/>
          </w:tcPr>
          <w:p w14:paraId="632A3F0C" w14:textId="77777777" w:rsidR="005F6847" w:rsidRPr="005F6847" w:rsidRDefault="005F6847" w:rsidP="005F6847">
            <w:pPr>
              <w:jc w:val="both"/>
            </w:pPr>
            <w:r w:rsidRPr="005F6847">
              <w:t>Module testing by team members</w:t>
            </w:r>
          </w:p>
        </w:tc>
        <w:tc>
          <w:tcPr>
            <w:tcW w:w="0" w:type="auto"/>
            <w:hideMark/>
          </w:tcPr>
          <w:p w14:paraId="66C18FCA" w14:textId="77777777" w:rsidR="005F6847" w:rsidRPr="005F6847" w:rsidRDefault="005F6847" w:rsidP="005F6847">
            <w:pPr>
              <w:jc w:val="both"/>
            </w:pPr>
            <w:r w:rsidRPr="005F6847">
              <w:t>Testing (Module Testing)</w:t>
            </w:r>
          </w:p>
        </w:tc>
        <w:tc>
          <w:tcPr>
            <w:tcW w:w="0" w:type="auto"/>
            <w:hideMark/>
          </w:tcPr>
          <w:p w14:paraId="2AB62FD2" w14:textId="77777777" w:rsidR="005F6847" w:rsidRPr="005F6847" w:rsidRDefault="005F6847" w:rsidP="005F6847">
            <w:pPr>
              <w:jc w:val="both"/>
            </w:pPr>
            <w:r w:rsidRPr="005F6847">
              <w:t>Functional issues identified and resolved</w:t>
            </w:r>
          </w:p>
        </w:tc>
      </w:tr>
      <w:tr w:rsidR="005F6847" w:rsidRPr="005F6847" w14:paraId="130A9CD3" w14:textId="77777777" w:rsidTr="005F6847">
        <w:tc>
          <w:tcPr>
            <w:tcW w:w="0" w:type="auto"/>
            <w:hideMark/>
          </w:tcPr>
          <w:p w14:paraId="26695371" w14:textId="77777777" w:rsidR="005F6847" w:rsidRPr="005F6847" w:rsidRDefault="005F6847" w:rsidP="005F6847">
            <w:pPr>
              <w:jc w:val="both"/>
            </w:pPr>
            <w:r w:rsidRPr="005F6847">
              <w:rPr>
                <w:b/>
                <w:bCs/>
              </w:rPr>
              <w:t>Jan 28, 2026</w:t>
            </w:r>
          </w:p>
        </w:tc>
        <w:tc>
          <w:tcPr>
            <w:tcW w:w="0" w:type="auto"/>
            <w:hideMark/>
          </w:tcPr>
          <w:p w14:paraId="31B2DECF" w14:textId="77777777" w:rsidR="005F6847" w:rsidRPr="005F6847" w:rsidRDefault="005F6847" w:rsidP="005F6847">
            <w:pPr>
              <w:jc w:val="both"/>
            </w:pPr>
            <w:r w:rsidRPr="005F6847">
              <w:t>System and integration testing</w:t>
            </w:r>
          </w:p>
        </w:tc>
        <w:tc>
          <w:tcPr>
            <w:tcW w:w="0" w:type="auto"/>
            <w:hideMark/>
          </w:tcPr>
          <w:p w14:paraId="361A6CFD" w14:textId="77777777" w:rsidR="005F6847" w:rsidRPr="005F6847" w:rsidRDefault="005F6847" w:rsidP="005F6847">
            <w:pPr>
              <w:jc w:val="both"/>
            </w:pPr>
            <w:r w:rsidRPr="005F6847">
              <w:t>Testing (Integration Testing)</w:t>
            </w:r>
          </w:p>
        </w:tc>
        <w:tc>
          <w:tcPr>
            <w:tcW w:w="0" w:type="auto"/>
            <w:hideMark/>
          </w:tcPr>
          <w:p w14:paraId="2ED3EBD2" w14:textId="77777777" w:rsidR="005F6847" w:rsidRPr="005F6847" w:rsidRDefault="005F6847" w:rsidP="005F6847">
            <w:pPr>
              <w:jc w:val="both"/>
            </w:pPr>
            <w:r w:rsidRPr="005F6847">
              <w:t>End-to-end workflow tested</w:t>
            </w:r>
          </w:p>
        </w:tc>
      </w:tr>
      <w:tr w:rsidR="005F6847" w:rsidRPr="005F6847" w14:paraId="798358E8" w14:textId="77777777" w:rsidTr="005F6847">
        <w:tc>
          <w:tcPr>
            <w:tcW w:w="0" w:type="auto"/>
            <w:hideMark/>
          </w:tcPr>
          <w:p w14:paraId="192F13B6" w14:textId="77777777" w:rsidR="005F6847" w:rsidRPr="005F6847" w:rsidRDefault="005F6847" w:rsidP="005F6847">
            <w:pPr>
              <w:jc w:val="both"/>
            </w:pPr>
            <w:r w:rsidRPr="005F6847">
              <w:rPr>
                <w:b/>
                <w:bCs/>
              </w:rPr>
              <w:t>Jan 29, 2026</w:t>
            </w:r>
          </w:p>
        </w:tc>
        <w:tc>
          <w:tcPr>
            <w:tcW w:w="0" w:type="auto"/>
            <w:hideMark/>
          </w:tcPr>
          <w:p w14:paraId="3E13E46A" w14:textId="77777777" w:rsidR="005F6847" w:rsidRPr="005F6847" w:rsidRDefault="005F6847" w:rsidP="005F6847">
            <w:pPr>
              <w:jc w:val="both"/>
            </w:pPr>
            <w:r w:rsidRPr="005F6847">
              <w:t>Bug fixing and optimization</w:t>
            </w:r>
          </w:p>
        </w:tc>
        <w:tc>
          <w:tcPr>
            <w:tcW w:w="0" w:type="auto"/>
            <w:hideMark/>
          </w:tcPr>
          <w:p w14:paraId="1C2E924C" w14:textId="77777777" w:rsidR="005F6847" w:rsidRPr="005F6847" w:rsidRDefault="005F6847" w:rsidP="005F6847">
            <w:pPr>
              <w:jc w:val="both"/>
            </w:pPr>
            <w:r w:rsidRPr="005F6847">
              <w:t>Debugging</w:t>
            </w:r>
          </w:p>
        </w:tc>
        <w:tc>
          <w:tcPr>
            <w:tcW w:w="0" w:type="auto"/>
            <w:hideMark/>
          </w:tcPr>
          <w:p w14:paraId="41AF34A4" w14:textId="77777777" w:rsidR="005F6847" w:rsidRPr="005F6847" w:rsidRDefault="005F6847" w:rsidP="005F6847">
            <w:pPr>
              <w:jc w:val="both"/>
            </w:pPr>
            <w:r w:rsidRPr="005F6847">
              <w:t>Performance and logic issues resolved</w:t>
            </w:r>
          </w:p>
        </w:tc>
      </w:tr>
      <w:tr w:rsidR="005F6847" w:rsidRPr="005F6847" w14:paraId="1BFDAC1E" w14:textId="77777777" w:rsidTr="005F6847">
        <w:tc>
          <w:tcPr>
            <w:tcW w:w="0" w:type="auto"/>
            <w:hideMark/>
          </w:tcPr>
          <w:p w14:paraId="3EF6BA9C" w14:textId="77777777" w:rsidR="005F6847" w:rsidRPr="005F6847" w:rsidRDefault="005F6847" w:rsidP="005F6847">
            <w:pPr>
              <w:jc w:val="both"/>
            </w:pPr>
            <w:r w:rsidRPr="005F6847">
              <w:rPr>
                <w:b/>
                <w:bCs/>
              </w:rPr>
              <w:t>Jan 30, 2026</w:t>
            </w:r>
          </w:p>
        </w:tc>
        <w:tc>
          <w:tcPr>
            <w:tcW w:w="0" w:type="auto"/>
            <w:hideMark/>
          </w:tcPr>
          <w:p w14:paraId="1A61D61B" w14:textId="77777777" w:rsidR="005F6847" w:rsidRPr="005F6847" w:rsidRDefault="005F6847" w:rsidP="005F6847">
            <w:pPr>
              <w:jc w:val="both"/>
            </w:pPr>
            <w:r w:rsidRPr="005F6847">
              <w:t>Deployment and documentation</w:t>
            </w:r>
          </w:p>
        </w:tc>
        <w:tc>
          <w:tcPr>
            <w:tcW w:w="0" w:type="auto"/>
            <w:hideMark/>
          </w:tcPr>
          <w:p w14:paraId="365F7EB5" w14:textId="77777777" w:rsidR="005F6847" w:rsidRPr="005F6847" w:rsidRDefault="005F6847" w:rsidP="005F6847">
            <w:pPr>
              <w:jc w:val="both"/>
            </w:pPr>
            <w:r w:rsidRPr="005F6847">
              <w:t>Deployment</w:t>
            </w:r>
          </w:p>
        </w:tc>
        <w:tc>
          <w:tcPr>
            <w:tcW w:w="0" w:type="auto"/>
            <w:hideMark/>
          </w:tcPr>
          <w:p w14:paraId="088CC8BD" w14:textId="77777777" w:rsidR="005F6847" w:rsidRPr="005F6847" w:rsidRDefault="005F6847" w:rsidP="005F6847">
            <w:pPr>
              <w:jc w:val="both"/>
            </w:pPr>
            <w:r w:rsidRPr="005F6847">
              <w:t>Project prepared for final submission</w:t>
            </w:r>
          </w:p>
        </w:tc>
      </w:tr>
    </w:tbl>
    <w:p w14:paraId="799BDF51" w14:textId="77777777" w:rsidR="005F6847" w:rsidRPr="005F6847" w:rsidRDefault="005F6847" w:rsidP="005F6847">
      <w:pPr>
        <w:jc w:val="both"/>
      </w:pPr>
    </w:p>
    <w:p w14:paraId="57360750" w14:textId="77777777" w:rsidR="00785213" w:rsidRDefault="00785213" w:rsidP="00785213">
      <w:pPr>
        <w:pStyle w:val="Title"/>
        <w:jc w:val="both"/>
      </w:pPr>
    </w:p>
    <w:p w14:paraId="6D3480F1" w14:textId="77777777" w:rsidR="005F6847" w:rsidRDefault="005F6847">
      <w:pPr>
        <w:suppressAutoHyphens w:val="0"/>
        <w:spacing w:after="200" w:line="276" w:lineRule="auto"/>
        <w:rPr>
          <w:b/>
          <w:bCs/>
          <w:sz w:val="32"/>
          <w:u w:val="single"/>
        </w:rPr>
      </w:pPr>
      <w:r>
        <w:br w:type="page"/>
      </w:r>
    </w:p>
    <w:p w14:paraId="16C15E7A" w14:textId="0EA50EC6" w:rsidR="00785213" w:rsidRDefault="00785213" w:rsidP="00785213">
      <w:pPr>
        <w:pStyle w:val="Title"/>
        <w:jc w:val="left"/>
        <w:rPr>
          <w:sz w:val="26"/>
        </w:rPr>
      </w:pPr>
      <w:r>
        <w:lastRenderedPageBreak/>
        <w:t>Appendix A</w:t>
      </w:r>
    </w:p>
    <w:p w14:paraId="50392685" w14:textId="77777777" w:rsidR="005F6847" w:rsidRDefault="00785213" w:rsidP="00785213">
      <w:pPr>
        <w:pStyle w:val="Title"/>
        <w:jc w:val="left"/>
        <w:rPr>
          <w:sz w:val="26"/>
        </w:rPr>
      </w:pPr>
      <w:r>
        <w:rPr>
          <w:sz w:val="26"/>
        </w:rPr>
        <w:t>E</w:t>
      </w:r>
      <w:r w:rsidR="00F66B9B">
        <w:rPr>
          <w:sz w:val="26"/>
        </w:rPr>
        <w:t xml:space="preserve">ntity </w:t>
      </w:r>
      <w:r>
        <w:rPr>
          <w:sz w:val="26"/>
        </w:rPr>
        <w:t>R</w:t>
      </w:r>
      <w:r w:rsidR="00F66B9B">
        <w:rPr>
          <w:sz w:val="26"/>
        </w:rPr>
        <w:t xml:space="preserve">elationship </w:t>
      </w:r>
      <w:r>
        <w:rPr>
          <w:sz w:val="26"/>
        </w:rPr>
        <w:t>Diagram</w:t>
      </w:r>
    </w:p>
    <w:p w14:paraId="5303C878" w14:textId="41F5DFBF" w:rsidR="00785213" w:rsidRPr="00527952" w:rsidRDefault="005F6847" w:rsidP="008951DF">
      <w:pPr>
        <w:pStyle w:val="Title"/>
        <w:jc w:val="left"/>
      </w:pPr>
      <w:r w:rsidRPr="005F6847">
        <w:rPr>
          <w:noProof/>
          <w:sz w:val="26"/>
          <w:lang w:val="en-IN" w:eastAsia="en-IN"/>
        </w:rPr>
        <w:drawing>
          <wp:inline distT="0" distB="0" distL="0" distR="0" wp14:anchorId="15D257DA" wp14:editId="10552909">
            <wp:extent cx="8235950" cy="5768025"/>
            <wp:effectExtent l="0" t="0" r="0" b="0"/>
            <wp:docPr id="20422802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80217"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8235950" cy="5768025"/>
                    </a:xfrm>
                    <a:prstGeom prst="rect">
                      <a:avLst/>
                    </a:prstGeom>
                  </pic:spPr>
                </pic:pic>
              </a:graphicData>
            </a:graphic>
          </wp:inline>
        </w:drawing>
      </w:r>
    </w:p>
    <w:p w14:paraId="532E757D" w14:textId="77777777" w:rsidR="00785213" w:rsidRDefault="00785213" w:rsidP="00785213">
      <w:pPr>
        <w:jc w:val="both"/>
      </w:pPr>
    </w:p>
    <w:p w14:paraId="385E2AB5" w14:textId="77777777" w:rsidR="00785213" w:rsidRDefault="00785213" w:rsidP="00785213">
      <w:pPr>
        <w:pStyle w:val="Title"/>
        <w:jc w:val="both"/>
      </w:pPr>
    </w:p>
    <w:p w14:paraId="0F99239F" w14:textId="77777777" w:rsidR="00785213" w:rsidRPr="00420D26" w:rsidRDefault="00785213" w:rsidP="00785213">
      <w:pPr>
        <w:pStyle w:val="Subtitle"/>
      </w:pPr>
    </w:p>
    <w:p w14:paraId="2990B6EA" w14:textId="2420B75B" w:rsidR="00785213" w:rsidRDefault="005F6847" w:rsidP="008951DF">
      <w:pPr>
        <w:suppressAutoHyphens w:val="0"/>
        <w:spacing w:after="200" w:line="276" w:lineRule="auto"/>
        <w:rPr>
          <w:b/>
          <w:bCs/>
          <w:sz w:val="30"/>
          <w:u w:val="single"/>
        </w:rPr>
      </w:pPr>
      <w:r>
        <w:rPr>
          <w:b/>
          <w:bCs/>
          <w:sz w:val="30"/>
          <w:u w:val="single"/>
        </w:rPr>
        <w:br w:type="page"/>
      </w:r>
    </w:p>
    <w:p w14:paraId="2FC5E63B" w14:textId="2075883F" w:rsidR="00785213" w:rsidRDefault="00785213" w:rsidP="00785213">
      <w:pPr>
        <w:rPr>
          <w:b/>
          <w:bCs/>
          <w:sz w:val="30"/>
          <w:u w:val="single"/>
        </w:rPr>
      </w:pPr>
      <w:r>
        <w:rPr>
          <w:b/>
          <w:bCs/>
          <w:sz w:val="30"/>
          <w:u w:val="single"/>
        </w:rPr>
        <w:lastRenderedPageBreak/>
        <w:t>Class</w:t>
      </w:r>
      <w:r w:rsidR="0070759C">
        <w:rPr>
          <w:b/>
          <w:bCs/>
          <w:sz w:val="30"/>
          <w:u w:val="single"/>
        </w:rPr>
        <w:t xml:space="preserve"> </w:t>
      </w:r>
      <w:r>
        <w:rPr>
          <w:b/>
          <w:bCs/>
          <w:sz w:val="30"/>
          <w:u w:val="single"/>
        </w:rPr>
        <w:t>Diagram</w:t>
      </w:r>
    </w:p>
    <w:p w14:paraId="52D1494D" w14:textId="77777777" w:rsidR="008951DF" w:rsidRDefault="008951DF" w:rsidP="00785213">
      <w:pPr>
        <w:rPr>
          <w:b/>
          <w:bCs/>
          <w:sz w:val="30"/>
          <w:u w:val="single"/>
        </w:rPr>
      </w:pPr>
    </w:p>
    <w:p w14:paraId="78247B50" w14:textId="00EF8767" w:rsidR="008951DF" w:rsidRDefault="008951DF" w:rsidP="00785213">
      <w:r>
        <w:rPr>
          <w:noProof/>
        </w:rPr>
        <w:drawing>
          <wp:inline distT="0" distB="0" distL="0" distR="0" wp14:anchorId="58D3A8A9" wp14:editId="5A079DE3">
            <wp:extent cx="5895975" cy="3930650"/>
            <wp:effectExtent l="0" t="0" r="0" b="0"/>
            <wp:docPr id="1736377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95975" cy="3930650"/>
                    </a:xfrm>
                    <a:prstGeom prst="rect">
                      <a:avLst/>
                    </a:prstGeom>
                    <a:noFill/>
                  </pic:spPr>
                </pic:pic>
              </a:graphicData>
            </a:graphic>
          </wp:inline>
        </w:drawing>
      </w:r>
    </w:p>
    <w:p w14:paraId="561E3A40" w14:textId="77777777" w:rsidR="00785213" w:rsidRPr="00626D58" w:rsidRDefault="00785213" w:rsidP="00785213">
      <w:pPr>
        <w:pStyle w:val="Subtitle"/>
      </w:pPr>
    </w:p>
    <w:p w14:paraId="60AD9AC4" w14:textId="77777777" w:rsidR="00785213" w:rsidRDefault="00785213" w:rsidP="00785213">
      <w:pPr>
        <w:pStyle w:val="Title"/>
        <w:jc w:val="both"/>
      </w:pPr>
    </w:p>
    <w:p w14:paraId="7F173228" w14:textId="77777777" w:rsidR="00785213" w:rsidRDefault="00785213" w:rsidP="00785213">
      <w:pPr>
        <w:pStyle w:val="Title"/>
        <w:jc w:val="both"/>
      </w:pPr>
    </w:p>
    <w:p w14:paraId="50B1DB6A" w14:textId="77777777" w:rsidR="008951DF" w:rsidRDefault="008951DF">
      <w:pPr>
        <w:suppressAutoHyphens w:val="0"/>
        <w:spacing w:after="200" w:line="276" w:lineRule="auto"/>
        <w:rPr>
          <w:b/>
          <w:bCs/>
          <w:sz w:val="32"/>
          <w:u w:val="single"/>
        </w:rPr>
      </w:pPr>
      <w:r>
        <w:br w:type="page"/>
      </w:r>
    </w:p>
    <w:p w14:paraId="37EC2A62" w14:textId="109574E3" w:rsidR="00785213" w:rsidRDefault="00785213" w:rsidP="00785213">
      <w:pPr>
        <w:pStyle w:val="Title"/>
        <w:jc w:val="both"/>
      </w:pPr>
      <w:r>
        <w:lastRenderedPageBreak/>
        <w:t>Appendix</w:t>
      </w:r>
      <w:r w:rsidR="00CE126D">
        <w:t xml:space="preserve"> </w:t>
      </w:r>
      <w:r>
        <w:t>B</w:t>
      </w:r>
    </w:p>
    <w:p w14:paraId="4ABD44DD" w14:textId="77777777" w:rsidR="008951DF" w:rsidRDefault="008951DF" w:rsidP="00785213">
      <w:pPr>
        <w:pStyle w:val="Title"/>
        <w:jc w:val="both"/>
        <w:rPr>
          <w:sz w:val="28"/>
        </w:rPr>
      </w:pPr>
    </w:p>
    <w:p w14:paraId="07F1B61A" w14:textId="68CE8A50" w:rsidR="00A40F7D" w:rsidRDefault="00C54202" w:rsidP="00785213">
      <w:pPr>
        <w:pStyle w:val="Title"/>
        <w:jc w:val="both"/>
        <w:rPr>
          <w:sz w:val="28"/>
        </w:rPr>
      </w:pPr>
      <w:proofErr w:type="spellStart"/>
      <w:r>
        <w:rPr>
          <w:sz w:val="28"/>
        </w:rPr>
        <w:t>LandingP</w:t>
      </w:r>
      <w:r w:rsidR="00785213" w:rsidRPr="00901CEF">
        <w:rPr>
          <w:sz w:val="28"/>
        </w:rPr>
        <w:t>age</w:t>
      </w:r>
      <w:proofErr w:type="spellEnd"/>
      <w:r w:rsidR="00785213">
        <w:rPr>
          <w:sz w:val="28"/>
        </w:rPr>
        <w:t>:</w:t>
      </w:r>
    </w:p>
    <w:p w14:paraId="7A22C332" w14:textId="46CDC241" w:rsidR="00785213" w:rsidRDefault="00A40F7D" w:rsidP="00785213">
      <w:pPr>
        <w:pStyle w:val="Title"/>
        <w:jc w:val="both"/>
        <w:rPr>
          <w:sz w:val="22"/>
          <w:u w:val="none"/>
        </w:rPr>
      </w:pPr>
      <w:r w:rsidRPr="00A40F7D">
        <w:rPr>
          <w:sz w:val="22"/>
          <w:u w:val="none"/>
        </w:rPr>
        <w:drawing>
          <wp:inline distT="0" distB="0" distL="0" distR="0" wp14:anchorId="5EA21845" wp14:editId="59794AA1">
            <wp:extent cx="5486400" cy="2804795"/>
            <wp:effectExtent l="0" t="0" r="0" b="0"/>
            <wp:docPr id="100251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9953" name=""/>
                    <pic:cNvPicPr/>
                  </pic:nvPicPr>
                  <pic:blipFill rotWithShape="1">
                    <a:blip r:embed="rId14"/>
                    <a:srcRect r="1176"/>
                    <a:stretch>
                      <a:fillRect/>
                    </a:stretch>
                  </pic:blipFill>
                  <pic:spPr>
                    <a:xfrm>
                      <a:off x="0" y="0"/>
                      <a:ext cx="5486400" cy="2804795"/>
                    </a:xfrm>
                    <a:prstGeom prst="rect">
                      <a:avLst/>
                    </a:prstGeom>
                  </pic:spPr>
                </pic:pic>
              </a:graphicData>
            </a:graphic>
          </wp:inline>
        </w:drawing>
      </w:r>
    </w:p>
    <w:p w14:paraId="22A74DF3" w14:textId="77777777" w:rsidR="00785213" w:rsidRDefault="00785213" w:rsidP="00785213"/>
    <w:p w14:paraId="076635A1" w14:textId="77777777" w:rsidR="00785213" w:rsidRDefault="00785213" w:rsidP="00785213"/>
    <w:p w14:paraId="77240680" w14:textId="77777777" w:rsidR="00785213" w:rsidRDefault="00785213" w:rsidP="00785213"/>
    <w:p w14:paraId="4B76AE7B" w14:textId="77777777" w:rsidR="0069006A" w:rsidRDefault="0069006A" w:rsidP="00785213">
      <w:pPr>
        <w:pStyle w:val="Title"/>
        <w:jc w:val="both"/>
        <w:rPr>
          <w:sz w:val="28"/>
        </w:rPr>
      </w:pPr>
    </w:p>
    <w:p w14:paraId="39520529" w14:textId="40490EE6" w:rsidR="00785213" w:rsidRPr="0069006A" w:rsidRDefault="0069006A" w:rsidP="00785213">
      <w:pPr>
        <w:pStyle w:val="Title"/>
        <w:jc w:val="both"/>
      </w:pPr>
      <w:proofErr w:type="spellStart"/>
      <w:r>
        <w:rPr>
          <w:sz w:val="28"/>
        </w:rPr>
        <w:t>Common</w:t>
      </w:r>
      <w:r w:rsidR="00785213" w:rsidRPr="00901CEF">
        <w:rPr>
          <w:sz w:val="28"/>
        </w:rPr>
        <w:t>LoginP</w:t>
      </w:r>
      <w:r>
        <w:rPr>
          <w:sz w:val="28"/>
        </w:rPr>
        <w:t>age</w:t>
      </w:r>
      <w:proofErr w:type="spellEnd"/>
      <w:r w:rsidR="00785213" w:rsidRPr="00901CEF">
        <w:rPr>
          <w:sz w:val="28"/>
        </w:rPr>
        <w:t>:</w:t>
      </w:r>
      <w:r w:rsidRPr="0069006A">
        <w:rPr>
          <w:noProof/>
        </w:rPr>
        <w:t xml:space="preserve"> </w:t>
      </w:r>
      <w:r w:rsidRPr="0069006A">
        <w:rPr>
          <w:sz w:val="28"/>
        </w:rPr>
        <w:drawing>
          <wp:inline distT="0" distB="0" distL="0" distR="0" wp14:anchorId="54FF5BC9" wp14:editId="6D89BA99">
            <wp:extent cx="5486400" cy="2793365"/>
            <wp:effectExtent l="0" t="0" r="0" b="0"/>
            <wp:docPr id="2529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5339" name=""/>
                    <pic:cNvPicPr/>
                  </pic:nvPicPr>
                  <pic:blipFill>
                    <a:blip r:embed="rId15"/>
                    <a:stretch>
                      <a:fillRect/>
                    </a:stretch>
                  </pic:blipFill>
                  <pic:spPr>
                    <a:xfrm>
                      <a:off x="0" y="0"/>
                      <a:ext cx="5486400" cy="2793365"/>
                    </a:xfrm>
                    <a:prstGeom prst="rect">
                      <a:avLst/>
                    </a:prstGeom>
                  </pic:spPr>
                </pic:pic>
              </a:graphicData>
            </a:graphic>
          </wp:inline>
        </w:drawing>
      </w:r>
    </w:p>
    <w:p w14:paraId="1A9CD907" w14:textId="4DCD5316" w:rsidR="00785213" w:rsidRDefault="00785213" w:rsidP="00785213">
      <w:pPr>
        <w:pStyle w:val="Title"/>
        <w:jc w:val="both"/>
      </w:pPr>
    </w:p>
    <w:p w14:paraId="1D56DCF1" w14:textId="58F96269" w:rsidR="00785213" w:rsidRDefault="00785213" w:rsidP="00785213">
      <w:pPr>
        <w:pStyle w:val="Title"/>
        <w:jc w:val="both"/>
      </w:pPr>
    </w:p>
    <w:p w14:paraId="2866BE87" w14:textId="77777777" w:rsidR="007B0DF9" w:rsidRDefault="007B0DF9" w:rsidP="00785213">
      <w:pPr>
        <w:jc w:val="both"/>
        <w:rPr>
          <w:b/>
          <w:sz w:val="28"/>
        </w:rPr>
      </w:pPr>
    </w:p>
    <w:p w14:paraId="7B2712DE" w14:textId="77777777" w:rsidR="00C54202" w:rsidRDefault="00C54202">
      <w:pPr>
        <w:suppressAutoHyphens w:val="0"/>
        <w:spacing w:after="200" w:line="276" w:lineRule="auto"/>
        <w:rPr>
          <w:b/>
          <w:sz w:val="28"/>
        </w:rPr>
      </w:pPr>
      <w:r>
        <w:rPr>
          <w:b/>
          <w:sz w:val="28"/>
        </w:rPr>
        <w:br w:type="page"/>
      </w:r>
    </w:p>
    <w:p w14:paraId="08A804A2" w14:textId="7DDB043D" w:rsidR="00785213" w:rsidRPr="00C54202" w:rsidRDefault="00785213" w:rsidP="00785213">
      <w:pPr>
        <w:jc w:val="both"/>
        <w:rPr>
          <w:b/>
          <w:sz w:val="28"/>
          <w:u w:val="single"/>
        </w:rPr>
      </w:pPr>
      <w:r w:rsidRPr="00C54202">
        <w:rPr>
          <w:b/>
          <w:sz w:val="28"/>
          <w:u w:val="single"/>
        </w:rPr>
        <w:lastRenderedPageBreak/>
        <w:t xml:space="preserve">Add </w:t>
      </w:r>
      <w:r w:rsidR="00C54202" w:rsidRPr="00C54202">
        <w:rPr>
          <w:b/>
          <w:sz w:val="28"/>
          <w:u w:val="single"/>
        </w:rPr>
        <w:t>New Shipment:</w:t>
      </w:r>
    </w:p>
    <w:p w14:paraId="30C6682F" w14:textId="169986A3" w:rsidR="00785213" w:rsidRDefault="00C54202" w:rsidP="00785213">
      <w:pPr>
        <w:jc w:val="both"/>
      </w:pPr>
      <w:r w:rsidRPr="00C54202">
        <w:drawing>
          <wp:inline distT="0" distB="0" distL="0" distR="0" wp14:anchorId="1ACECBEC" wp14:editId="53E12F7C">
            <wp:extent cx="5486400" cy="2844800"/>
            <wp:effectExtent l="0" t="0" r="0" b="0"/>
            <wp:docPr id="197776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65154" name=""/>
                    <pic:cNvPicPr/>
                  </pic:nvPicPr>
                  <pic:blipFill>
                    <a:blip r:embed="rId16"/>
                    <a:stretch>
                      <a:fillRect/>
                    </a:stretch>
                  </pic:blipFill>
                  <pic:spPr>
                    <a:xfrm>
                      <a:off x="0" y="0"/>
                      <a:ext cx="5486400" cy="2844800"/>
                    </a:xfrm>
                    <a:prstGeom prst="rect">
                      <a:avLst/>
                    </a:prstGeom>
                  </pic:spPr>
                </pic:pic>
              </a:graphicData>
            </a:graphic>
          </wp:inline>
        </w:drawing>
      </w:r>
    </w:p>
    <w:p w14:paraId="4697A8CB" w14:textId="77777777" w:rsidR="00785213" w:rsidRDefault="00785213" w:rsidP="00785213">
      <w:pPr>
        <w:jc w:val="both"/>
      </w:pPr>
    </w:p>
    <w:p w14:paraId="433345CB" w14:textId="77777777" w:rsidR="00785213" w:rsidRDefault="00785213" w:rsidP="00785213">
      <w:pPr>
        <w:jc w:val="both"/>
      </w:pPr>
    </w:p>
    <w:p w14:paraId="2109529E" w14:textId="4EA67784" w:rsidR="00785213" w:rsidRDefault="00785213" w:rsidP="00785213">
      <w:pPr>
        <w:jc w:val="both"/>
      </w:pPr>
      <w:proofErr w:type="spellStart"/>
      <w:r>
        <w:rPr>
          <w:b/>
          <w:sz w:val="28"/>
        </w:rPr>
        <w:t>Add</w:t>
      </w:r>
      <w:r w:rsidR="00C54202">
        <w:rPr>
          <w:b/>
          <w:sz w:val="28"/>
        </w:rPr>
        <w:t>Hub</w:t>
      </w:r>
      <w:proofErr w:type="spellEnd"/>
    </w:p>
    <w:p w14:paraId="7DB33104" w14:textId="4E90AB98" w:rsidR="00E9234B" w:rsidRDefault="00C54202" w:rsidP="00785213">
      <w:pPr>
        <w:jc w:val="both"/>
        <w:rPr>
          <w:b/>
          <w:sz w:val="28"/>
        </w:rPr>
      </w:pPr>
      <w:r w:rsidRPr="00C54202">
        <w:rPr>
          <w:b/>
          <w:sz w:val="28"/>
        </w:rPr>
        <w:drawing>
          <wp:inline distT="0" distB="0" distL="0" distR="0" wp14:anchorId="1F13C4A1" wp14:editId="5089C335">
            <wp:extent cx="5486400" cy="2837180"/>
            <wp:effectExtent l="0" t="0" r="0" b="0"/>
            <wp:docPr id="63050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06532" name=""/>
                    <pic:cNvPicPr/>
                  </pic:nvPicPr>
                  <pic:blipFill>
                    <a:blip r:embed="rId17"/>
                    <a:stretch>
                      <a:fillRect/>
                    </a:stretch>
                  </pic:blipFill>
                  <pic:spPr>
                    <a:xfrm>
                      <a:off x="0" y="0"/>
                      <a:ext cx="5486400" cy="2837180"/>
                    </a:xfrm>
                    <a:prstGeom prst="rect">
                      <a:avLst/>
                    </a:prstGeom>
                  </pic:spPr>
                </pic:pic>
              </a:graphicData>
            </a:graphic>
          </wp:inline>
        </w:drawing>
      </w:r>
    </w:p>
    <w:p w14:paraId="308077FA" w14:textId="77777777" w:rsidR="00C54202" w:rsidRDefault="00C54202" w:rsidP="00785213">
      <w:pPr>
        <w:jc w:val="both"/>
        <w:rPr>
          <w:b/>
          <w:sz w:val="28"/>
        </w:rPr>
      </w:pPr>
    </w:p>
    <w:p w14:paraId="7623616A" w14:textId="77777777" w:rsidR="00C54202" w:rsidRDefault="00C54202">
      <w:pPr>
        <w:suppressAutoHyphens w:val="0"/>
        <w:spacing w:after="200" w:line="276" w:lineRule="auto"/>
        <w:rPr>
          <w:b/>
          <w:sz w:val="28"/>
        </w:rPr>
      </w:pPr>
      <w:r>
        <w:rPr>
          <w:b/>
          <w:sz w:val="28"/>
        </w:rPr>
        <w:br w:type="page"/>
      </w:r>
    </w:p>
    <w:p w14:paraId="5E6C5A71" w14:textId="51852F40" w:rsidR="00785213" w:rsidRDefault="00C54202" w:rsidP="00785213">
      <w:pPr>
        <w:jc w:val="both"/>
        <w:rPr>
          <w:b/>
          <w:sz w:val="28"/>
        </w:rPr>
      </w:pPr>
      <w:r>
        <w:rPr>
          <w:b/>
          <w:sz w:val="28"/>
        </w:rPr>
        <w:lastRenderedPageBreak/>
        <w:t>Update Hub and Manager</w:t>
      </w:r>
    </w:p>
    <w:p w14:paraId="2EA0E840" w14:textId="7115D1D9" w:rsidR="00C54202" w:rsidRPr="00901CEF" w:rsidRDefault="00C54202" w:rsidP="00785213">
      <w:pPr>
        <w:jc w:val="both"/>
        <w:rPr>
          <w:b/>
          <w:sz w:val="28"/>
        </w:rPr>
      </w:pPr>
      <w:r w:rsidRPr="00C54202">
        <w:rPr>
          <w:b/>
          <w:sz w:val="28"/>
        </w:rPr>
        <w:drawing>
          <wp:inline distT="0" distB="0" distL="0" distR="0" wp14:anchorId="6D2068BE" wp14:editId="4C4C823F">
            <wp:extent cx="5486400" cy="2830195"/>
            <wp:effectExtent l="0" t="0" r="0" b="0"/>
            <wp:docPr id="156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83" name=""/>
                    <pic:cNvPicPr/>
                  </pic:nvPicPr>
                  <pic:blipFill>
                    <a:blip r:embed="rId18"/>
                    <a:stretch>
                      <a:fillRect/>
                    </a:stretch>
                  </pic:blipFill>
                  <pic:spPr>
                    <a:xfrm>
                      <a:off x="0" y="0"/>
                      <a:ext cx="5486400" cy="2830195"/>
                    </a:xfrm>
                    <a:prstGeom prst="rect">
                      <a:avLst/>
                    </a:prstGeom>
                  </pic:spPr>
                </pic:pic>
              </a:graphicData>
            </a:graphic>
          </wp:inline>
        </w:drawing>
      </w:r>
    </w:p>
    <w:p w14:paraId="24F3121B" w14:textId="77777777" w:rsidR="00C54202" w:rsidRDefault="00C54202" w:rsidP="00785213">
      <w:pPr>
        <w:jc w:val="both"/>
        <w:rPr>
          <w:b/>
          <w:sz w:val="28"/>
        </w:rPr>
      </w:pPr>
    </w:p>
    <w:p w14:paraId="293DC29B" w14:textId="03AE6A4A" w:rsidR="00785213" w:rsidRDefault="00785213" w:rsidP="00785213">
      <w:pPr>
        <w:jc w:val="both"/>
      </w:pPr>
      <w:proofErr w:type="spellStart"/>
      <w:r w:rsidRPr="00E97510">
        <w:rPr>
          <w:b/>
          <w:sz w:val="28"/>
        </w:rPr>
        <w:t>Quick</w:t>
      </w:r>
      <w:r w:rsidR="00C54202">
        <w:rPr>
          <w:b/>
          <w:sz w:val="28"/>
        </w:rPr>
        <w:t>TrackPackage</w:t>
      </w:r>
      <w:proofErr w:type="spellEnd"/>
      <w:r w:rsidRPr="00E97510">
        <w:rPr>
          <w:b/>
          <w:sz w:val="28"/>
        </w:rPr>
        <w:t>:</w:t>
      </w:r>
    </w:p>
    <w:p w14:paraId="14BA9892" w14:textId="14E7E3DF" w:rsidR="00785213" w:rsidRPr="00C54202" w:rsidRDefault="00C54202" w:rsidP="00785213">
      <w:pPr>
        <w:pStyle w:val="Title"/>
        <w:jc w:val="both"/>
        <w:rPr>
          <w:sz w:val="28"/>
        </w:rPr>
      </w:pPr>
      <w:r w:rsidRPr="00C54202">
        <w:rPr>
          <w:sz w:val="28"/>
        </w:rPr>
        <w:drawing>
          <wp:inline distT="0" distB="0" distL="0" distR="0" wp14:anchorId="6665627E" wp14:editId="00186502">
            <wp:extent cx="5486400" cy="2814955"/>
            <wp:effectExtent l="0" t="0" r="0" b="0"/>
            <wp:docPr id="115348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82781" name=""/>
                    <pic:cNvPicPr/>
                  </pic:nvPicPr>
                  <pic:blipFill>
                    <a:blip r:embed="rId19"/>
                    <a:stretch>
                      <a:fillRect/>
                    </a:stretch>
                  </pic:blipFill>
                  <pic:spPr>
                    <a:xfrm>
                      <a:off x="0" y="0"/>
                      <a:ext cx="5486400" cy="2814955"/>
                    </a:xfrm>
                    <a:prstGeom prst="rect">
                      <a:avLst/>
                    </a:prstGeom>
                  </pic:spPr>
                </pic:pic>
              </a:graphicData>
            </a:graphic>
          </wp:inline>
        </w:drawing>
      </w:r>
    </w:p>
    <w:p w14:paraId="557BD5E1" w14:textId="77777777" w:rsidR="00785213" w:rsidRDefault="00785213" w:rsidP="00785213">
      <w:pPr>
        <w:pStyle w:val="Title"/>
        <w:jc w:val="both"/>
      </w:pPr>
    </w:p>
    <w:p w14:paraId="0AC90576" w14:textId="77777777" w:rsidR="00785213" w:rsidRDefault="00785213" w:rsidP="00785213">
      <w:pPr>
        <w:pStyle w:val="Title"/>
        <w:jc w:val="both"/>
      </w:pPr>
    </w:p>
    <w:p w14:paraId="4C3936E0" w14:textId="77777777" w:rsidR="00C54202" w:rsidRDefault="00C54202">
      <w:pPr>
        <w:suppressAutoHyphens w:val="0"/>
        <w:spacing w:after="200" w:line="276" w:lineRule="auto"/>
        <w:rPr>
          <w:b/>
          <w:bCs/>
          <w:sz w:val="28"/>
          <w:u w:val="single"/>
        </w:rPr>
      </w:pPr>
      <w:r>
        <w:rPr>
          <w:sz w:val="28"/>
        </w:rPr>
        <w:br w:type="page"/>
      </w:r>
    </w:p>
    <w:p w14:paraId="5CE348D9" w14:textId="1F1D9065" w:rsidR="00E9234B" w:rsidRDefault="00785213" w:rsidP="00785213">
      <w:pPr>
        <w:pStyle w:val="Title"/>
        <w:jc w:val="both"/>
        <w:rPr>
          <w:sz w:val="28"/>
        </w:rPr>
      </w:pPr>
      <w:r w:rsidRPr="007B6EA2">
        <w:rPr>
          <w:sz w:val="28"/>
        </w:rPr>
        <w:lastRenderedPageBreak/>
        <w:t>Banking:</w:t>
      </w:r>
    </w:p>
    <w:p w14:paraId="166E8387" w14:textId="60157A17" w:rsidR="00E9234B" w:rsidRDefault="00C54202" w:rsidP="00785213">
      <w:pPr>
        <w:pStyle w:val="Title"/>
        <w:jc w:val="both"/>
        <w:rPr>
          <w:sz w:val="28"/>
        </w:rPr>
      </w:pPr>
      <w:r w:rsidRPr="00C54202">
        <w:rPr>
          <w:sz w:val="28"/>
        </w:rPr>
        <w:drawing>
          <wp:inline distT="0" distB="0" distL="0" distR="0" wp14:anchorId="32F9B499" wp14:editId="260F2644">
            <wp:extent cx="5486400" cy="2807335"/>
            <wp:effectExtent l="0" t="0" r="0" b="0"/>
            <wp:docPr id="209134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46993" name=""/>
                    <pic:cNvPicPr/>
                  </pic:nvPicPr>
                  <pic:blipFill>
                    <a:blip r:embed="rId20"/>
                    <a:stretch>
                      <a:fillRect/>
                    </a:stretch>
                  </pic:blipFill>
                  <pic:spPr>
                    <a:xfrm>
                      <a:off x="0" y="0"/>
                      <a:ext cx="5486400" cy="2807335"/>
                    </a:xfrm>
                    <a:prstGeom prst="rect">
                      <a:avLst/>
                    </a:prstGeom>
                  </pic:spPr>
                </pic:pic>
              </a:graphicData>
            </a:graphic>
          </wp:inline>
        </w:drawing>
      </w:r>
    </w:p>
    <w:p w14:paraId="404C8141" w14:textId="77777777" w:rsidR="00C54202" w:rsidRPr="00C54202" w:rsidRDefault="00C54202" w:rsidP="00C54202">
      <w:pPr>
        <w:pStyle w:val="Subtitle"/>
        <w:jc w:val="left"/>
        <w:rPr>
          <w:i w:val="0"/>
          <w:iCs w:val="0"/>
        </w:rPr>
      </w:pPr>
    </w:p>
    <w:p w14:paraId="28B88B97" w14:textId="06B35FE3" w:rsidR="00785213" w:rsidRDefault="00785213" w:rsidP="00785213">
      <w:pPr>
        <w:pStyle w:val="Title"/>
        <w:jc w:val="both"/>
      </w:pPr>
      <w:proofErr w:type="spellStart"/>
      <w:r w:rsidRPr="007B6EA2">
        <w:rPr>
          <w:sz w:val="28"/>
        </w:rPr>
        <w:t>UserProfileDetails</w:t>
      </w:r>
      <w:proofErr w:type="spellEnd"/>
      <w:r w:rsidRPr="007B6EA2">
        <w:rPr>
          <w:sz w:val="28"/>
        </w:rPr>
        <w:t>:</w:t>
      </w:r>
    </w:p>
    <w:p w14:paraId="4820277B" w14:textId="78077947" w:rsidR="00C54202" w:rsidRDefault="001A340E" w:rsidP="00785213">
      <w:pPr>
        <w:pStyle w:val="Title"/>
        <w:jc w:val="both"/>
        <w:rPr>
          <w:sz w:val="28"/>
        </w:rPr>
      </w:pPr>
      <w:r w:rsidRPr="001A340E">
        <w:rPr>
          <w:sz w:val="28"/>
        </w:rPr>
        <w:drawing>
          <wp:inline distT="0" distB="0" distL="0" distR="0" wp14:anchorId="51C48BA8" wp14:editId="48C8D090">
            <wp:extent cx="5486400" cy="2813685"/>
            <wp:effectExtent l="0" t="0" r="0" b="0"/>
            <wp:docPr id="56785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50193" name=""/>
                    <pic:cNvPicPr/>
                  </pic:nvPicPr>
                  <pic:blipFill>
                    <a:blip r:embed="rId21"/>
                    <a:stretch>
                      <a:fillRect/>
                    </a:stretch>
                  </pic:blipFill>
                  <pic:spPr>
                    <a:xfrm>
                      <a:off x="0" y="0"/>
                      <a:ext cx="5486400" cy="2813685"/>
                    </a:xfrm>
                    <a:prstGeom prst="rect">
                      <a:avLst/>
                    </a:prstGeom>
                  </pic:spPr>
                </pic:pic>
              </a:graphicData>
            </a:graphic>
          </wp:inline>
        </w:drawing>
      </w:r>
    </w:p>
    <w:p w14:paraId="0F9F7FB8" w14:textId="77777777" w:rsidR="00C54202" w:rsidRPr="00C54202" w:rsidRDefault="00C54202" w:rsidP="00C54202">
      <w:pPr>
        <w:pStyle w:val="Subtitle"/>
        <w:jc w:val="left"/>
        <w:rPr>
          <w:i w:val="0"/>
          <w:iCs w:val="0"/>
        </w:rPr>
      </w:pPr>
    </w:p>
    <w:p w14:paraId="27E509B5" w14:textId="77777777" w:rsidR="001A340E" w:rsidRDefault="001A340E">
      <w:pPr>
        <w:suppressAutoHyphens w:val="0"/>
        <w:spacing w:after="200" w:line="276" w:lineRule="auto"/>
        <w:rPr>
          <w:b/>
          <w:bCs/>
          <w:sz w:val="28"/>
          <w:u w:val="single"/>
        </w:rPr>
      </w:pPr>
      <w:r>
        <w:rPr>
          <w:sz w:val="28"/>
        </w:rPr>
        <w:br w:type="page"/>
      </w:r>
    </w:p>
    <w:p w14:paraId="1DDC1FA0" w14:textId="7BD5FB03" w:rsidR="00785213" w:rsidRDefault="00785213" w:rsidP="00785213">
      <w:pPr>
        <w:pStyle w:val="BodyText"/>
      </w:pPr>
      <w:proofErr w:type="spellStart"/>
      <w:r w:rsidRPr="00E97510">
        <w:rPr>
          <w:b/>
          <w:sz w:val="28"/>
        </w:rPr>
        <w:lastRenderedPageBreak/>
        <w:t>BookingDetails</w:t>
      </w:r>
      <w:proofErr w:type="spellEnd"/>
      <w:r w:rsidRPr="00E97510">
        <w:rPr>
          <w:b/>
          <w:sz w:val="28"/>
        </w:rPr>
        <w:t>:</w:t>
      </w:r>
    </w:p>
    <w:p w14:paraId="20B5F82C" w14:textId="5B57D6A3" w:rsidR="00785213" w:rsidRDefault="001A340E" w:rsidP="00785213">
      <w:pPr>
        <w:pStyle w:val="BodyText"/>
      </w:pPr>
      <w:r w:rsidRPr="001A340E">
        <w:drawing>
          <wp:inline distT="0" distB="0" distL="0" distR="0" wp14:anchorId="53D2049A" wp14:editId="7D9F5986">
            <wp:extent cx="5486400" cy="2827020"/>
            <wp:effectExtent l="0" t="0" r="0" b="0"/>
            <wp:docPr id="158087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72152" name=""/>
                    <pic:cNvPicPr/>
                  </pic:nvPicPr>
                  <pic:blipFill>
                    <a:blip r:embed="rId22"/>
                    <a:stretch>
                      <a:fillRect/>
                    </a:stretch>
                  </pic:blipFill>
                  <pic:spPr>
                    <a:xfrm>
                      <a:off x="0" y="0"/>
                      <a:ext cx="5486400" cy="2827020"/>
                    </a:xfrm>
                    <a:prstGeom prst="rect">
                      <a:avLst/>
                    </a:prstGeom>
                  </pic:spPr>
                </pic:pic>
              </a:graphicData>
            </a:graphic>
          </wp:inline>
        </w:drawing>
      </w:r>
    </w:p>
    <w:p w14:paraId="7FFE688D" w14:textId="77777777" w:rsidR="00785213" w:rsidRPr="00956F0A" w:rsidRDefault="00785213" w:rsidP="00785213">
      <w:pPr>
        <w:pStyle w:val="BodyText"/>
      </w:pPr>
    </w:p>
    <w:p w14:paraId="5DFDEEBE" w14:textId="77777777" w:rsidR="005F3288" w:rsidRDefault="005F3288" w:rsidP="005F3288">
      <w:pPr>
        <w:tabs>
          <w:tab w:val="left" w:pos="3667"/>
        </w:tabs>
      </w:pPr>
    </w:p>
    <w:p w14:paraId="71BCE33C" w14:textId="77777777" w:rsidR="005F3288" w:rsidRDefault="005F3288" w:rsidP="005F3288">
      <w:pPr>
        <w:tabs>
          <w:tab w:val="left" w:pos="3667"/>
        </w:tabs>
      </w:pPr>
    </w:p>
    <w:p w14:paraId="76666A6E" w14:textId="77777777" w:rsidR="005F3288" w:rsidRDefault="005F3288" w:rsidP="005F3288">
      <w:pPr>
        <w:tabs>
          <w:tab w:val="left" w:pos="3667"/>
        </w:tabs>
      </w:pPr>
    </w:p>
    <w:p w14:paraId="520E050E" w14:textId="77777777" w:rsidR="00303DA1" w:rsidRDefault="00303DA1" w:rsidP="005F3288">
      <w:pPr>
        <w:tabs>
          <w:tab w:val="left" w:pos="3667"/>
        </w:tabs>
      </w:pPr>
    </w:p>
    <w:p w14:paraId="7EE4D71A" w14:textId="77777777" w:rsidR="00303DA1" w:rsidRDefault="00303DA1" w:rsidP="00303DA1"/>
    <w:p w14:paraId="0C5BDC18" w14:textId="77777777" w:rsidR="001A340E" w:rsidRDefault="001A340E">
      <w:pPr>
        <w:suppressAutoHyphens w:val="0"/>
        <w:spacing w:after="200" w:line="276" w:lineRule="auto"/>
        <w:rPr>
          <w:b/>
          <w:bCs/>
        </w:rPr>
      </w:pPr>
      <w:r>
        <w:rPr>
          <w:b/>
          <w:bCs/>
        </w:rPr>
        <w:br w:type="page"/>
      </w:r>
    </w:p>
    <w:p w14:paraId="2C1D0BAA" w14:textId="653A65AF" w:rsidR="00303DA1" w:rsidRDefault="00303DA1" w:rsidP="00303DA1">
      <w:pPr>
        <w:rPr>
          <w:b/>
          <w:bCs/>
        </w:rPr>
      </w:pPr>
      <w:r>
        <w:rPr>
          <w:b/>
          <w:bCs/>
        </w:rPr>
        <w:lastRenderedPageBreak/>
        <w:t>7.REFERENCES:</w:t>
      </w:r>
    </w:p>
    <w:p w14:paraId="71553F1D" w14:textId="77777777" w:rsidR="00303DA1" w:rsidRDefault="00303DA1" w:rsidP="00303DA1">
      <w:pPr>
        <w:rPr>
          <w:b/>
          <w:bCs/>
        </w:rPr>
      </w:pPr>
    </w:p>
    <w:p w14:paraId="6E632AE0" w14:textId="77777777" w:rsidR="003F4DA9" w:rsidRDefault="003F4DA9" w:rsidP="00303DA1">
      <w:pPr>
        <w:rPr>
          <w:b/>
          <w:bCs/>
        </w:rPr>
      </w:pPr>
    </w:p>
    <w:p w14:paraId="6D70D094" w14:textId="77777777" w:rsidR="00303DA1" w:rsidRPr="003F4DA9" w:rsidRDefault="003F4DA9" w:rsidP="00303DA1">
      <w:pPr>
        <w:rPr>
          <w:color w:val="0000FF"/>
          <w:szCs w:val="20"/>
        </w:rPr>
      </w:pPr>
      <w:hyperlink r:id="rId23" w:history="1">
        <w:r w:rsidRPr="003F4DA9">
          <w:rPr>
            <w:rStyle w:val="Hyperlink"/>
            <w:szCs w:val="20"/>
            <w:u w:val="none"/>
          </w:rPr>
          <w:t>http://www.google.com</w:t>
        </w:r>
      </w:hyperlink>
    </w:p>
    <w:p w14:paraId="1BFEABB0" w14:textId="77777777" w:rsidR="003F4DA9" w:rsidRPr="00303DA1" w:rsidRDefault="003F4DA9" w:rsidP="00303DA1">
      <w:pPr>
        <w:rPr>
          <w:color w:val="0000FF"/>
          <w:szCs w:val="15"/>
        </w:rPr>
      </w:pPr>
    </w:p>
    <w:p w14:paraId="5C05BF24" w14:textId="08567AB4" w:rsidR="003F4DA9" w:rsidRDefault="001A340E" w:rsidP="00303DA1">
      <w:pPr>
        <w:rPr>
          <w:color w:val="0000FF"/>
          <w:szCs w:val="20"/>
        </w:rPr>
      </w:pPr>
      <w:hyperlink r:id="rId24" w:history="1">
        <w:r w:rsidRPr="00BE362B">
          <w:rPr>
            <w:rStyle w:val="Hyperlink"/>
            <w:szCs w:val="20"/>
          </w:rPr>
          <w:t>https://www.delhivery.com/</w:t>
        </w:r>
      </w:hyperlink>
    </w:p>
    <w:p w14:paraId="2C8432AF" w14:textId="77777777" w:rsidR="003F4DA9" w:rsidRDefault="003F4DA9" w:rsidP="00303DA1"/>
    <w:p w14:paraId="1F4BE364" w14:textId="61ECD5E0" w:rsidR="001D36AB" w:rsidRDefault="001A340E" w:rsidP="00303DA1">
      <w:pPr>
        <w:rPr>
          <w:color w:val="0000FF"/>
          <w:szCs w:val="20"/>
        </w:rPr>
      </w:pPr>
      <w:hyperlink r:id="rId25" w:history="1">
        <w:r w:rsidRPr="00BE362B">
          <w:rPr>
            <w:rStyle w:val="Hyperlink"/>
            <w:szCs w:val="20"/>
          </w:rPr>
          <w:t>https://docs.spring.io/spring-boot/index.html</w:t>
        </w:r>
      </w:hyperlink>
    </w:p>
    <w:p w14:paraId="073534F1" w14:textId="77777777" w:rsidR="003F4DA9" w:rsidRDefault="003F4DA9" w:rsidP="00303DA1">
      <w:pPr>
        <w:rPr>
          <w:color w:val="0000FF"/>
          <w:szCs w:val="20"/>
        </w:rPr>
      </w:pPr>
    </w:p>
    <w:p w14:paraId="2A8580DE" w14:textId="043A4DCC" w:rsidR="00303DA1" w:rsidRDefault="00EE3683" w:rsidP="0019046A">
      <w:pPr>
        <w:rPr>
          <w:color w:val="0000FF"/>
          <w:szCs w:val="20"/>
        </w:rPr>
      </w:pPr>
      <w:r>
        <w:rPr>
          <w:color w:val="0000FF"/>
          <w:szCs w:val="20"/>
        </w:rPr>
        <w:t>https://</w:t>
      </w:r>
      <w:hyperlink r:id="rId26" w:history="1">
        <w:r w:rsidRPr="00EE3683">
          <w:rPr>
            <w:rStyle w:val="Hyperlink"/>
            <w:szCs w:val="20"/>
          </w:rPr>
          <w:t>React</w:t>
        </w:r>
      </w:hyperlink>
      <w:r w:rsidR="0019046A">
        <w:rPr>
          <w:rFonts w:asciiTheme="minorBidi" w:hAnsiTheme="minorBidi" w:cstheme="minorBidi" w:hint="cs"/>
          <w:color w:val="0000FF"/>
          <w:szCs w:val="20"/>
          <w:lang w:bidi="mr-IN"/>
        </w:rPr>
        <w:t>.</w:t>
      </w:r>
      <w:r w:rsidR="0019046A">
        <w:rPr>
          <w:rFonts w:asciiTheme="minorBidi" w:hAnsiTheme="minorBidi" w:cstheme="minorBidi"/>
          <w:color w:val="0000FF"/>
          <w:szCs w:val="20"/>
          <w:lang w:bidi="mr-IN"/>
        </w:rPr>
        <w:t>d</w:t>
      </w:r>
      <w:r w:rsidR="0019046A">
        <w:rPr>
          <w:color w:val="0000FF"/>
          <w:szCs w:val="20"/>
        </w:rPr>
        <w:t>ev</w:t>
      </w:r>
    </w:p>
    <w:p w14:paraId="48BE3581" w14:textId="77777777" w:rsidR="00024A05" w:rsidRPr="0019046A" w:rsidRDefault="00024A05" w:rsidP="0019046A">
      <w:pPr>
        <w:rPr>
          <w:color w:val="0000FF"/>
        </w:rPr>
      </w:pPr>
    </w:p>
    <w:sectPr w:rsidR="00024A05" w:rsidRPr="0019046A" w:rsidSect="00785213">
      <w:headerReference w:type="default" r:id="rId27"/>
      <w:footerReference w:type="default" r:id="rId28"/>
      <w:pgSz w:w="12240" w:h="15840"/>
      <w:pgMar w:top="1440" w:right="1800" w:bottom="1440" w:left="180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pgNumType w:fmt="numberInDash"/>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D2257" w14:textId="77777777" w:rsidR="00E35E35" w:rsidRDefault="00E35E35" w:rsidP="00180E2A">
      <w:r>
        <w:separator/>
      </w:r>
    </w:p>
  </w:endnote>
  <w:endnote w:type="continuationSeparator" w:id="0">
    <w:p w14:paraId="6913A97D" w14:textId="77777777" w:rsidR="00E35E35" w:rsidRDefault="00E35E35" w:rsidP="00180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016959"/>
      <w:docPartObj>
        <w:docPartGallery w:val="Page Numbers (Bottom of Page)"/>
        <w:docPartUnique/>
      </w:docPartObj>
    </w:sdtPr>
    <w:sdtEndPr>
      <w:rPr>
        <w:noProof/>
      </w:rPr>
    </w:sdtEndPr>
    <w:sdtContent>
      <w:p w14:paraId="4D653075" w14:textId="77777777" w:rsidR="00780D68" w:rsidRDefault="00CE7C42">
        <w:pPr>
          <w:pStyle w:val="Footer"/>
          <w:jc w:val="right"/>
        </w:pPr>
        <w:r>
          <w:fldChar w:fldCharType="begin"/>
        </w:r>
        <w:r>
          <w:instrText xml:space="preserve"> PAGE   \* MERGEFORMAT </w:instrText>
        </w:r>
        <w:r>
          <w:fldChar w:fldCharType="separate"/>
        </w:r>
        <w:r>
          <w:rPr>
            <w:noProof/>
          </w:rPr>
          <w:t>- 16 -</w:t>
        </w:r>
        <w:r>
          <w:rPr>
            <w:noProof/>
          </w:rPr>
          <w:fldChar w:fldCharType="end"/>
        </w:r>
      </w:p>
    </w:sdtContent>
  </w:sdt>
  <w:p w14:paraId="3E00DC89" w14:textId="77777777" w:rsidR="00780D68" w:rsidRDefault="00780D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AEDD0" w14:textId="77777777" w:rsidR="00E35E35" w:rsidRDefault="00E35E35" w:rsidP="00180E2A">
      <w:r>
        <w:separator/>
      </w:r>
    </w:p>
  </w:footnote>
  <w:footnote w:type="continuationSeparator" w:id="0">
    <w:p w14:paraId="5A9A2E63" w14:textId="77777777" w:rsidR="00E35E35" w:rsidRDefault="00E35E35" w:rsidP="00180E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67AD5" w14:textId="70148AEC" w:rsidR="00780D68" w:rsidRPr="00CE7C42" w:rsidRDefault="00024A05">
    <w:pPr>
      <w:pStyle w:val="Header"/>
      <w:jc w:val="right"/>
      <w:rPr>
        <w:i/>
      </w:rPr>
    </w:pPr>
    <w:r>
      <w:rPr>
        <w:i/>
      </w:rPr>
      <w:t>Courier Service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720"/>
        </w:tabs>
        <w:ind w:left="720" w:hanging="360"/>
      </w:pPr>
      <w:rPr>
        <w:rFonts w:ascii="Symbol" w:hAnsi="Symbol" w:cs="Symbol" w:hint="default"/>
        <w:sz w:val="20"/>
      </w:rPr>
    </w:lvl>
  </w:abstractNum>
  <w:abstractNum w:abstractNumId="2" w15:restartNumberingAfterBreak="0">
    <w:nsid w:val="00000003"/>
    <w:multiLevelType w:val="singleLevel"/>
    <w:tmpl w:val="00000003"/>
    <w:name w:val="WW8Num2"/>
    <w:lvl w:ilvl="0">
      <w:start w:val="1"/>
      <w:numFmt w:val="decimal"/>
      <w:lvlText w:val="%1."/>
      <w:lvlJc w:val="left"/>
      <w:pPr>
        <w:tabs>
          <w:tab w:val="num" w:pos="1440"/>
        </w:tabs>
        <w:ind w:left="1440" w:hanging="360"/>
      </w:pPr>
      <w:rPr>
        <w:rFonts w:hint="default"/>
      </w:rPr>
    </w:lvl>
  </w:abstractNum>
  <w:abstractNum w:abstractNumId="3" w15:restartNumberingAfterBreak="0">
    <w:nsid w:val="00000004"/>
    <w:multiLevelType w:val="multilevel"/>
    <w:tmpl w:val="00000004"/>
    <w:name w:val="WW8Num5"/>
    <w:lvl w:ilvl="0">
      <w:start w:val="2"/>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0000005"/>
    <w:multiLevelType w:val="singleLevel"/>
    <w:tmpl w:val="00000005"/>
    <w:name w:val="WW8Num6"/>
    <w:lvl w:ilvl="0">
      <w:start w:val="1"/>
      <w:numFmt w:val="decimal"/>
      <w:lvlText w:val="%1."/>
      <w:lvlJc w:val="left"/>
      <w:pPr>
        <w:tabs>
          <w:tab w:val="num" w:pos="1080"/>
        </w:tabs>
        <w:ind w:left="1080" w:hanging="360"/>
      </w:pPr>
      <w:rPr>
        <w:rFonts w:hint="default"/>
        <w:sz w:val="28"/>
      </w:rPr>
    </w:lvl>
  </w:abstractNum>
  <w:abstractNum w:abstractNumId="5" w15:restartNumberingAfterBreak="0">
    <w:nsid w:val="00000006"/>
    <w:multiLevelType w:val="multilevel"/>
    <w:tmpl w:val="00000006"/>
    <w:name w:val="WW8Num7"/>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840"/>
        </w:tabs>
        <w:ind w:left="840" w:hanging="480"/>
      </w:pPr>
      <w:rPr>
        <w:rFonts w:hint="default"/>
      </w:rPr>
    </w:lvl>
    <w:lvl w:ilvl="2">
      <w:start w:val="2"/>
      <w:numFmt w:val="decimal"/>
      <w:lvlText w:val="%1.%2.%3"/>
      <w:lvlJc w:val="left"/>
      <w:pPr>
        <w:tabs>
          <w:tab w:val="num" w:pos="1080"/>
        </w:tabs>
        <w:ind w:left="1080" w:hanging="720"/>
      </w:pPr>
      <w:rPr>
        <w:rFonts w:hint="default"/>
      </w:rPr>
    </w:lvl>
    <w:lvl w:ilvl="3">
      <w:start w:val="1"/>
      <w:numFmt w:val="decimal"/>
      <w:lvlText w:val="%1.%2.%3.%4"/>
      <w:lvlJc w:val="left"/>
      <w:pPr>
        <w:tabs>
          <w:tab w:val="num" w:pos="1080"/>
        </w:tabs>
        <w:ind w:left="1080" w:hanging="720"/>
      </w:pPr>
      <w:rPr>
        <w:rFonts w:hint="default"/>
      </w:rPr>
    </w:lvl>
    <w:lvl w:ilvl="4">
      <w:start w:val="1"/>
      <w:numFmt w:val="decimal"/>
      <w:lvlText w:val="%1.%2.%3.%4.%5"/>
      <w:lvlJc w:val="left"/>
      <w:pPr>
        <w:tabs>
          <w:tab w:val="num" w:pos="1440"/>
        </w:tabs>
        <w:ind w:left="1440" w:hanging="1080"/>
      </w:pPr>
      <w:rPr>
        <w:rFonts w:hint="default"/>
      </w:rPr>
    </w:lvl>
    <w:lvl w:ilvl="5">
      <w:start w:val="1"/>
      <w:numFmt w:val="decimal"/>
      <w:lvlText w:val="%1.%2.%3.%4.%5.%6"/>
      <w:lvlJc w:val="left"/>
      <w:pPr>
        <w:tabs>
          <w:tab w:val="num" w:pos="1440"/>
        </w:tabs>
        <w:ind w:left="1440" w:hanging="108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2160"/>
        </w:tabs>
        <w:ind w:left="2160" w:hanging="1800"/>
      </w:pPr>
      <w:rPr>
        <w:rFonts w:hint="default"/>
      </w:rPr>
    </w:lvl>
  </w:abstractNum>
  <w:abstractNum w:abstractNumId="6" w15:restartNumberingAfterBreak="0">
    <w:nsid w:val="00000007"/>
    <w:multiLevelType w:val="singleLevel"/>
    <w:tmpl w:val="00000007"/>
    <w:name w:val="WW8Num8"/>
    <w:lvl w:ilvl="0">
      <w:start w:val="1"/>
      <w:numFmt w:val="bullet"/>
      <w:lvlText w:val=""/>
      <w:lvlJc w:val="left"/>
      <w:pPr>
        <w:tabs>
          <w:tab w:val="num" w:pos="1800"/>
        </w:tabs>
        <w:ind w:left="1800" w:hanging="360"/>
      </w:pPr>
      <w:rPr>
        <w:rFonts w:ascii="Symbol" w:hAnsi="Symbol" w:cs="Symbol" w:hint="default"/>
      </w:rPr>
    </w:lvl>
  </w:abstractNum>
  <w:abstractNum w:abstractNumId="7" w15:restartNumberingAfterBreak="0">
    <w:nsid w:val="00000008"/>
    <w:multiLevelType w:val="singleLevel"/>
    <w:tmpl w:val="00000008"/>
    <w:name w:val="WW8Num10"/>
    <w:lvl w:ilvl="0">
      <w:start w:val="3"/>
      <w:numFmt w:val="bullet"/>
      <w:lvlText w:val=""/>
      <w:lvlJc w:val="left"/>
      <w:pPr>
        <w:tabs>
          <w:tab w:val="num" w:pos="1440"/>
        </w:tabs>
        <w:ind w:left="1440" w:hanging="360"/>
      </w:pPr>
      <w:rPr>
        <w:rFonts w:ascii="Symbol" w:hAnsi="Symbol" w:cs="Times New Roman" w:hint="default"/>
      </w:rPr>
    </w:lvl>
  </w:abstractNum>
  <w:abstractNum w:abstractNumId="8" w15:restartNumberingAfterBreak="0">
    <w:nsid w:val="00000009"/>
    <w:multiLevelType w:val="singleLevel"/>
    <w:tmpl w:val="00000009"/>
    <w:name w:val="WW8Num11"/>
    <w:lvl w:ilvl="0">
      <w:start w:val="1"/>
      <w:numFmt w:val="bullet"/>
      <w:lvlText w:val=""/>
      <w:lvlJc w:val="left"/>
      <w:pPr>
        <w:tabs>
          <w:tab w:val="num" w:pos="1440"/>
        </w:tabs>
        <w:ind w:left="1440" w:hanging="360"/>
      </w:pPr>
      <w:rPr>
        <w:rFonts w:ascii="Wingdings" w:hAnsi="Wingdings" w:cs="Wingdings" w:hint="default"/>
      </w:rPr>
    </w:lvl>
  </w:abstractNum>
  <w:abstractNum w:abstractNumId="9" w15:restartNumberingAfterBreak="0">
    <w:nsid w:val="0000000A"/>
    <w:multiLevelType w:val="multilevel"/>
    <w:tmpl w:val="0000000A"/>
    <w:name w:val="WW8Num13"/>
    <w:lvl w:ilvl="0">
      <w:start w:val="2"/>
      <w:numFmt w:val="decimal"/>
      <w:lvlText w:val="%1."/>
      <w:lvlJc w:val="left"/>
      <w:pPr>
        <w:tabs>
          <w:tab w:val="num" w:pos="1080"/>
        </w:tabs>
        <w:ind w:left="1080" w:hanging="360"/>
      </w:pPr>
      <w:rPr>
        <w:rFonts w:hint="default"/>
      </w:rPr>
    </w:lvl>
    <w:lvl w:ilvl="1">
      <w:start w:val="1"/>
      <w:numFmt w:val="decimal"/>
      <w:lvlText w:val="%1.%2"/>
      <w:lvlJc w:val="left"/>
      <w:pPr>
        <w:tabs>
          <w:tab w:val="num" w:pos="1200"/>
        </w:tabs>
        <w:ind w:left="1200" w:hanging="480"/>
      </w:pPr>
      <w:rPr>
        <w:rFonts w:hint="default"/>
      </w:rPr>
    </w:lvl>
    <w:lvl w:ilvl="2">
      <w:start w:val="3"/>
      <w:numFmt w:val="decimal"/>
      <w:lvlText w:val="%1.%2.%3"/>
      <w:lvlJc w:val="left"/>
      <w:pPr>
        <w:tabs>
          <w:tab w:val="num" w:pos="1440"/>
        </w:tabs>
        <w:ind w:left="144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520"/>
        </w:tabs>
        <w:ind w:left="2520" w:hanging="1800"/>
      </w:pPr>
      <w:rPr>
        <w:rFonts w:hint="default"/>
      </w:rPr>
    </w:lvl>
  </w:abstractNum>
  <w:abstractNum w:abstractNumId="10" w15:restartNumberingAfterBreak="0">
    <w:nsid w:val="0000000B"/>
    <w:multiLevelType w:val="multilevel"/>
    <w:tmpl w:val="0000000B"/>
    <w:name w:val="WW8Num14"/>
    <w:lvl w:ilvl="0">
      <w:start w:val="1"/>
      <w:numFmt w:val="decimal"/>
      <w:lvlText w:val="%1."/>
      <w:lvlJc w:val="left"/>
      <w:pPr>
        <w:tabs>
          <w:tab w:val="num" w:pos="1080"/>
        </w:tabs>
        <w:ind w:left="1080" w:hanging="360"/>
      </w:pPr>
      <w:rPr>
        <w:rFonts w:hint="default"/>
      </w:rPr>
    </w:lvl>
    <w:lvl w:ilvl="1">
      <w:start w:val="1"/>
      <w:numFmt w:val="decimal"/>
      <w:lvlText w:val="%1.%2"/>
      <w:lvlJc w:val="left"/>
      <w:pPr>
        <w:tabs>
          <w:tab w:val="num" w:pos="1380"/>
        </w:tabs>
        <w:ind w:left="1380" w:hanging="660"/>
      </w:pPr>
      <w:rPr>
        <w:rFonts w:hint="default"/>
      </w:rPr>
    </w:lvl>
    <w:lvl w:ilvl="2">
      <w:start w:val="3"/>
      <w:numFmt w:val="decimal"/>
      <w:lvlText w:val="%1.%2.%3"/>
      <w:lvlJc w:val="left"/>
      <w:pPr>
        <w:tabs>
          <w:tab w:val="num" w:pos="1440"/>
        </w:tabs>
        <w:ind w:left="1440" w:hanging="720"/>
      </w:pPr>
      <w:rPr>
        <w:rFonts w:hint="default"/>
      </w:rPr>
    </w:lvl>
    <w:lvl w:ilvl="3">
      <w:start w:val="2"/>
      <w:numFmt w:val="decimal"/>
      <w:lvlText w:val="%1.%2.%3.%4"/>
      <w:lvlJc w:val="left"/>
      <w:pPr>
        <w:tabs>
          <w:tab w:val="num" w:pos="1440"/>
        </w:tabs>
        <w:ind w:left="144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520"/>
        </w:tabs>
        <w:ind w:left="2520" w:hanging="1800"/>
      </w:pPr>
      <w:rPr>
        <w:rFonts w:hint="default"/>
      </w:rPr>
    </w:lvl>
  </w:abstractNum>
  <w:abstractNum w:abstractNumId="11" w15:restartNumberingAfterBreak="0">
    <w:nsid w:val="0123565D"/>
    <w:multiLevelType w:val="multilevel"/>
    <w:tmpl w:val="EC4E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7A0E76"/>
    <w:multiLevelType w:val="multilevel"/>
    <w:tmpl w:val="EC88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132F59"/>
    <w:multiLevelType w:val="multilevel"/>
    <w:tmpl w:val="2E44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E03E2"/>
    <w:multiLevelType w:val="multilevel"/>
    <w:tmpl w:val="6936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02788"/>
    <w:multiLevelType w:val="multilevel"/>
    <w:tmpl w:val="AD6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A011A"/>
    <w:multiLevelType w:val="multilevel"/>
    <w:tmpl w:val="C96C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91A98"/>
    <w:multiLevelType w:val="multilevel"/>
    <w:tmpl w:val="E60E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B32C1"/>
    <w:multiLevelType w:val="multilevel"/>
    <w:tmpl w:val="B296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FF0657"/>
    <w:multiLevelType w:val="multilevel"/>
    <w:tmpl w:val="D62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90817"/>
    <w:multiLevelType w:val="multilevel"/>
    <w:tmpl w:val="082A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10FB6"/>
    <w:multiLevelType w:val="multilevel"/>
    <w:tmpl w:val="CC26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F1FE2"/>
    <w:multiLevelType w:val="multilevel"/>
    <w:tmpl w:val="CA9C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C015C3"/>
    <w:multiLevelType w:val="multilevel"/>
    <w:tmpl w:val="26FE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9C46B2"/>
    <w:multiLevelType w:val="multilevel"/>
    <w:tmpl w:val="C16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0D12B0"/>
    <w:multiLevelType w:val="multilevel"/>
    <w:tmpl w:val="4996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35464B"/>
    <w:multiLevelType w:val="multilevel"/>
    <w:tmpl w:val="C668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00739"/>
    <w:multiLevelType w:val="multilevel"/>
    <w:tmpl w:val="6BF6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B05228"/>
    <w:multiLevelType w:val="multilevel"/>
    <w:tmpl w:val="19CC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617DB2"/>
    <w:multiLevelType w:val="multilevel"/>
    <w:tmpl w:val="F3C2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410389">
    <w:abstractNumId w:val="0"/>
  </w:num>
  <w:num w:numId="2" w16cid:durableId="512574855">
    <w:abstractNumId w:val="5"/>
  </w:num>
  <w:num w:numId="3" w16cid:durableId="1425878248">
    <w:abstractNumId w:val="12"/>
  </w:num>
  <w:num w:numId="4" w16cid:durableId="1009411263">
    <w:abstractNumId w:val="26"/>
  </w:num>
  <w:num w:numId="5" w16cid:durableId="1919901406">
    <w:abstractNumId w:val="19"/>
  </w:num>
  <w:num w:numId="6" w16cid:durableId="119808121">
    <w:abstractNumId w:val="20"/>
  </w:num>
  <w:num w:numId="7" w16cid:durableId="1528643214">
    <w:abstractNumId w:val="28"/>
  </w:num>
  <w:num w:numId="8" w16cid:durableId="95256373">
    <w:abstractNumId w:val="14"/>
  </w:num>
  <w:num w:numId="9" w16cid:durableId="1950114598">
    <w:abstractNumId w:val="27"/>
  </w:num>
  <w:num w:numId="10" w16cid:durableId="1679893698">
    <w:abstractNumId w:val="29"/>
  </w:num>
  <w:num w:numId="11" w16cid:durableId="1149591581">
    <w:abstractNumId w:val="24"/>
  </w:num>
  <w:num w:numId="12" w16cid:durableId="309988562">
    <w:abstractNumId w:val="13"/>
  </w:num>
  <w:num w:numId="13" w16cid:durableId="99880388">
    <w:abstractNumId w:val="11"/>
  </w:num>
  <w:num w:numId="14" w16cid:durableId="509294654">
    <w:abstractNumId w:val="18"/>
  </w:num>
  <w:num w:numId="15" w16cid:durableId="1852335991">
    <w:abstractNumId w:val="23"/>
  </w:num>
  <w:num w:numId="16" w16cid:durableId="958758050">
    <w:abstractNumId w:val="15"/>
  </w:num>
  <w:num w:numId="17" w16cid:durableId="1421835123">
    <w:abstractNumId w:val="16"/>
  </w:num>
  <w:num w:numId="18" w16cid:durableId="954170915">
    <w:abstractNumId w:val="17"/>
  </w:num>
  <w:num w:numId="19" w16cid:durableId="1347318857">
    <w:abstractNumId w:val="25"/>
  </w:num>
  <w:num w:numId="20" w16cid:durableId="932665617">
    <w:abstractNumId w:val="21"/>
  </w:num>
  <w:num w:numId="21" w16cid:durableId="2038197070">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B75"/>
    <w:rsid w:val="00024A05"/>
    <w:rsid w:val="00055799"/>
    <w:rsid w:val="000B596C"/>
    <w:rsid w:val="00101F4A"/>
    <w:rsid w:val="00110F3F"/>
    <w:rsid w:val="00180E2A"/>
    <w:rsid w:val="0019046A"/>
    <w:rsid w:val="001A340E"/>
    <w:rsid w:val="001D36AB"/>
    <w:rsid w:val="001F55C8"/>
    <w:rsid w:val="001F7D80"/>
    <w:rsid w:val="002032E0"/>
    <w:rsid w:val="002A350A"/>
    <w:rsid w:val="002B7AA2"/>
    <w:rsid w:val="002F1FFF"/>
    <w:rsid w:val="00303DA1"/>
    <w:rsid w:val="003A7F61"/>
    <w:rsid w:val="003B54E2"/>
    <w:rsid w:val="003F4DA9"/>
    <w:rsid w:val="004A0915"/>
    <w:rsid w:val="004A476C"/>
    <w:rsid w:val="004D33DE"/>
    <w:rsid w:val="004D3760"/>
    <w:rsid w:val="005402A4"/>
    <w:rsid w:val="005F3288"/>
    <w:rsid w:val="005F6847"/>
    <w:rsid w:val="0069006A"/>
    <w:rsid w:val="00693369"/>
    <w:rsid w:val="006A0BDE"/>
    <w:rsid w:val="006B639E"/>
    <w:rsid w:val="006D49D1"/>
    <w:rsid w:val="006D6AAF"/>
    <w:rsid w:val="0070759C"/>
    <w:rsid w:val="0074308B"/>
    <w:rsid w:val="00780D68"/>
    <w:rsid w:val="00785213"/>
    <w:rsid w:val="007B0DF9"/>
    <w:rsid w:val="00873A2C"/>
    <w:rsid w:val="008951DF"/>
    <w:rsid w:val="008A71D5"/>
    <w:rsid w:val="009205B1"/>
    <w:rsid w:val="00946BA6"/>
    <w:rsid w:val="009A680F"/>
    <w:rsid w:val="009D2B65"/>
    <w:rsid w:val="00A02473"/>
    <w:rsid w:val="00A40F7D"/>
    <w:rsid w:val="00A71A19"/>
    <w:rsid w:val="00A91DBE"/>
    <w:rsid w:val="00A9422B"/>
    <w:rsid w:val="00B11D5F"/>
    <w:rsid w:val="00BA1035"/>
    <w:rsid w:val="00BB68F0"/>
    <w:rsid w:val="00BC399B"/>
    <w:rsid w:val="00C31489"/>
    <w:rsid w:val="00C54202"/>
    <w:rsid w:val="00C55E40"/>
    <w:rsid w:val="00C64DD5"/>
    <w:rsid w:val="00C82E1F"/>
    <w:rsid w:val="00C93B75"/>
    <w:rsid w:val="00CA3DE1"/>
    <w:rsid w:val="00CE126D"/>
    <w:rsid w:val="00CE7C42"/>
    <w:rsid w:val="00D521B8"/>
    <w:rsid w:val="00DE60D4"/>
    <w:rsid w:val="00E170AB"/>
    <w:rsid w:val="00E3173D"/>
    <w:rsid w:val="00E32D1A"/>
    <w:rsid w:val="00E35E35"/>
    <w:rsid w:val="00E9234B"/>
    <w:rsid w:val="00EB157D"/>
    <w:rsid w:val="00EE3683"/>
    <w:rsid w:val="00EF0A86"/>
    <w:rsid w:val="00F126BA"/>
    <w:rsid w:val="00F24994"/>
    <w:rsid w:val="00F66B9B"/>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3DAB9"/>
  <w15:docId w15:val="{EEDFAB2A-2A2D-40C8-9075-A2528A70E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E2A"/>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qFormat/>
    <w:rsid w:val="00180E2A"/>
    <w:pPr>
      <w:keepNext/>
      <w:tabs>
        <w:tab w:val="num" w:pos="432"/>
      </w:tabs>
      <w:ind w:left="432" w:hanging="432"/>
      <w:outlineLvl w:val="0"/>
    </w:pPr>
    <w:rPr>
      <w:b/>
      <w:bCs/>
      <w:i/>
      <w:iCs/>
      <w:u w:val="single"/>
    </w:rPr>
  </w:style>
  <w:style w:type="paragraph" w:styleId="Heading2">
    <w:name w:val="heading 2"/>
    <w:basedOn w:val="Normal"/>
    <w:next w:val="Normal"/>
    <w:link w:val="Heading2Char"/>
    <w:qFormat/>
    <w:rsid w:val="00180E2A"/>
    <w:pPr>
      <w:keepNext/>
      <w:numPr>
        <w:ilvl w:val="1"/>
        <w:numId w:val="1"/>
      </w:numPr>
      <w:outlineLvl w:val="1"/>
    </w:pPr>
    <w:rPr>
      <w:sz w:val="30"/>
    </w:rPr>
  </w:style>
  <w:style w:type="paragraph" w:styleId="Heading3">
    <w:name w:val="heading 3"/>
    <w:basedOn w:val="Normal"/>
    <w:next w:val="Normal"/>
    <w:link w:val="Heading3Char"/>
    <w:qFormat/>
    <w:rsid w:val="00180E2A"/>
    <w:pPr>
      <w:keepNext/>
      <w:numPr>
        <w:ilvl w:val="2"/>
        <w:numId w:val="1"/>
      </w:numPr>
      <w:outlineLvl w:val="2"/>
    </w:pPr>
    <w:rPr>
      <w:b/>
      <w:bCs/>
      <w:sz w:val="22"/>
    </w:rPr>
  </w:style>
  <w:style w:type="paragraph" w:styleId="Heading4">
    <w:name w:val="heading 4"/>
    <w:basedOn w:val="Normal"/>
    <w:next w:val="Normal"/>
    <w:link w:val="Heading4Char"/>
    <w:qFormat/>
    <w:rsid w:val="00180E2A"/>
    <w:pPr>
      <w:keepNext/>
      <w:tabs>
        <w:tab w:val="num" w:pos="864"/>
      </w:tabs>
      <w:ind w:left="720"/>
      <w:jc w:val="both"/>
      <w:outlineLvl w:val="3"/>
    </w:pPr>
    <w:rPr>
      <w:b/>
      <w:bCs/>
      <w:sz w:val="26"/>
    </w:rPr>
  </w:style>
  <w:style w:type="paragraph" w:styleId="Heading5">
    <w:name w:val="heading 5"/>
    <w:basedOn w:val="Normal"/>
    <w:next w:val="Normal"/>
    <w:link w:val="Heading5Char"/>
    <w:qFormat/>
    <w:rsid w:val="00180E2A"/>
    <w:pPr>
      <w:keepNext/>
      <w:tabs>
        <w:tab w:val="num" w:pos="1008"/>
      </w:tabs>
      <w:ind w:left="1008" w:hanging="1008"/>
      <w:jc w:val="both"/>
      <w:outlineLvl w:val="4"/>
    </w:pPr>
    <w:rPr>
      <w:b/>
      <w:bCs/>
    </w:rPr>
  </w:style>
  <w:style w:type="paragraph" w:styleId="Heading6">
    <w:name w:val="heading 6"/>
    <w:basedOn w:val="Normal"/>
    <w:next w:val="Normal"/>
    <w:link w:val="Heading6Char"/>
    <w:qFormat/>
    <w:rsid w:val="00180E2A"/>
    <w:pPr>
      <w:keepNext/>
      <w:tabs>
        <w:tab w:val="num" w:pos="1152"/>
      </w:tabs>
      <w:ind w:left="1152" w:hanging="1152"/>
      <w:outlineLvl w:val="5"/>
    </w:pPr>
    <w:rPr>
      <w:b/>
      <w:bCs/>
    </w:rPr>
  </w:style>
  <w:style w:type="paragraph" w:styleId="Heading7">
    <w:name w:val="heading 7"/>
    <w:basedOn w:val="Normal"/>
    <w:next w:val="Normal"/>
    <w:link w:val="Heading7Char"/>
    <w:qFormat/>
    <w:rsid w:val="00180E2A"/>
    <w:pPr>
      <w:keepNext/>
      <w:tabs>
        <w:tab w:val="num" w:pos="1296"/>
      </w:tabs>
      <w:ind w:left="720"/>
      <w:jc w:val="both"/>
      <w:outlineLvl w:val="6"/>
    </w:pPr>
    <w:rPr>
      <w:b/>
      <w:bCs/>
    </w:rPr>
  </w:style>
  <w:style w:type="paragraph" w:styleId="Heading8">
    <w:name w:val="heading 8"/>
    <w:basedOn w:val="Normal"/>
    <w:next w:val="Normal"/>
    <w:link w:val="Heading8Char"/>
    <w:qFormat/>
    <w:rsid w:val="00180E2A"/>
    <w:pPr>
      <w:keepNext/>
      <w:tabs>
        <w:tab w:val="num" w:pos="1440"/>
      </w:tabs>
      <w:ind w:firstLine="720"/>
      <w:outlineLvl w:val="7"/>
    </w:pPr>
    <w:rPr>
      <w:b/>
      <w:bCs/>
    </w:rPr>
  </w:style>
  <w:style w:type="paragraph" w:styleId="Heading9">
    <w:name w:val="heading 9"/>
    <w:basedOn w:val="Normal"/>
    <w:next w:val="Normal"/>
    <w:link w:val="Heading9Char"/>
    <w:qFormat/>
    <w:rsid w:val="00180E2A"/>
    <w:pPr>
      <w:keepNext/>
      <w:tabs>
        <w:tab w:val="num" w:pos="1584"/>
      </w:tabs>
      <w:ind w:left="1584" w:hanging="1584"/>
      <w:jc w:val="center"/>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0E2A"/>
    <w:rPr>
      <w:rFonts w:ascii="Times New Roman" w:eastAsia="Times New Roman" w:hAnsi="Times New Roman" w:cs="Times New Roman"/>
      <w:b/>
      <w:bCs/>
      <w:i/>
      <w:iCs/>
      <w:sz w:val="24"/>
      <w:szCs w:val="24"/>
      <w:u w:val="single"/>
      <w:lang w:eastAsia="ar-SA"/>
    </w:rPr>
  </w:style>
  <w:style w:type="character" w:customStyle="1" w:styleId="Heading2Char">
    <w:name w:val="Heading 2 Char"/>
    <w:basedOn w:val="DefaultParagraphFont"/>
    <w:link w:val="Heading2"/>
    <w:rsid w:val="00180E2A"/>
    <w:rPr>
      <w:rFonts w:ascii="Times New Roman" w:eastAsia="Times New Roman" w:hAnsi="Times New Roman" w:cs="Times New Roman"/>
      <w:sz w:val="30"/>
      <w:szCs w:val="24"/>
      <w:lang w:eastAsia="ar-SA"/>
    </w:rPr>
  </w:style>
  <w:style w:type="character" w:customStyle="1" w:styleId="Heading3Char">
    <w:name w:val="Heading 3 Char"/>
    <w:basedOn w:val="DefaultParagraphFont"/>
    <w:link w:val="Heading3"/>
    <w:rsid w:val="00180E2A"/>
    <w:rPr>
      <w:rFonts w:ascii="Times New Roman" w:eastAsia="Times New Roman" w:hAnsi="Times New Roman" w:cs="Times New Roman"/>
      <w:b/>
      <w:bCs/>
      <w:szCs w:val="24"/>
      <w:lang w:eastAsia="ar-SA"/>
    </w:rPr>
  </w:style>
  <w:style w:type="character" w:customStyle="1" w:styleId="Heading4Char">
    <w:name w:val="Heading 4 Char"/>
    <w:basedOn w:val="DefaultParagraphFont"/>
    <w:link w:val="Heading4"/>
    <w:rsid w:val="00180E2A"/>
    <w:rPr>
      <w:rFonts w:ascii="Times New Roman" w:eastAsia="Times New Roman" w:hAnsi="Times New Roman" w:cs="Times New Roman"/>
      <w:b/>
      <w:bCs/>
      <w:sz w:val="26"/>
      <w:szCs w:val="24"/>
      <w:lang w:eastAsia="ar-SA"/>
    </w:rPr>
  </w:style>
  <w:style w:type="character" w:customStyle="1" w:styleId="Heading5Char">
    <w:name w:val="Heading 5 Char"/>
    <w:basedOn w:val="DefaultParagraphFont"/>
    <w:link w:val="Heading5"/>
    <w:rsid w:val="00180E2A"/>
    <w:rPr>
      <w:rFonts w:ascii="Times New Roman" w:eastAsia="Times New Roman" w:hAnsi="Times New Roman" w:cs="Times New Roman"/>
      <w:b/>
      <w:bCs/>
      <w:sz w:val="24"/>
      <w:szCs w:val="24"/>
      <w:lang w:eastAsia="ar-SA"/>
    </w:rPr>
  </w:style>
  <w:style w:type="character" w:customStyle="1" w:styleId="Heading6Char">
    <w:name w:val="Heading 6 Char"/>
    <w:basedOn w:val="DefaultParagraphFont"/>
    <w:link w:val="Heading6"/>
    <w:rsid w:val="00180E2A"/>
    <w:rPr>
      <w:rFonts w:ascii="Times New Roman" w:eastAsia="Times New Roman" w:hAnsi="Times New Roman" w:cs="Times New Roman"/>
      <w:b/>
      <w:bCs/>
      <w:sz w:val="24"/>
      <w:szCs w:val="24"/>
      <w:lang w:eastAsia="ar-SA"/>
    </w:rPr>
  </w:style>
  <w:style w:type="character" w:customStyle="1" w:styleId="Heading7Char">
    <w:name w:val="Heading 7 Char"/>
    <w:basedOn w:val="DefaultParagraphFont"/>
    <w:link w:val="Heading7"/>
    <w:rsid w:val="00180E2A"/>
    <w:rPr>
      <w:rFonts w:ascii="Times New Roman" w:eastAsia="Times New Roman" w:hAnsi="Times New Roman" w:cs="Times New Roman"/>
      <w:b/>
      <w:bCs/>
      <w:sz w:val="24"/>
      <w:szCs w:val="24"/>
      <w:lang w:eastAsia="ar-SA"/>
    </w:rPr>
  </w:style>
  <w:style w:type="character" w:customStyle="1" w:styleId="Heading8Char">
    <w:name w:val="Heading 8 Char"/>
    <w:basedOn w:val="DefaultParagraphFont"/>
    <w:link w:val="Heading8"/>
    <w:rsid w:val="00180E2A"/>
    <w:rPr>
      <w:rFonts w:ascii="Times New Roman" w:eastAsia="Times New Roman" w:hAnsi="Times New Roman" w:cs="Times New Roman"/>
      <w:b/>
      <w:bCs/>
      <w:sz w:val="24"/>
      <w:szCs w:val="24"/>
      <w:lang w:eastAsia="ar-SA"/>
    </w:rPr>
  </w:style>
  <w:style w:type="character" w:customStyle="1" w:styleId="Heading9Char">
    <w:name w:val="Heading 9 Char"/>
    <w:basedOn w:val="DefaultParagraphFont"/>
    <w:link w:val="Heading9"/>
    <w:rsid w:val="00180E2A"/>
    <w:rPr>
      <w:rFonts w:ascii="Times New Roman" w:eastAsia="Times New Roman" w:hAnsi="Times New Roman" w:cs="Times New Roman"/>
      <w:b/>
      <w:bCs/>
      <w:i/>
      <w:iCs/>
      <w:sz w:val="24"/>
      <w:szCs w:val="24"/>
      <w:lang w:eastAsia="ar-SA"/>
    </w:rPr>
  </w:style>
  <w:style w:type="character" w:customStyle="1" w:styleId="WW8Num1z0">
    <w:name w:val="WW8Num1z0"/>
    <w:rsid w:val="00180E2A"/>
    <w:rPr>
      <w:rFonts w:ascii="Symbol" w:hAnsi="Symbol" w:cs="Symbol" w:hint="default"/>
      <w:sz w:val="20"/>
    </w:rPr>
  </w:style>
  <w:style w:type="character" w:customStyle="1" w:styleId="WW8Num2z0">
    <w:name w:val="WW8Num2z0"/>
    <w:rsid w:val="00180E2A"/>
    <w:rPr>
      <w:rFonts w:hint="default"/>
    </w:rPr>
  </w:style>
  <w:style w:type="character" w:customStyle="1" w:styleId="WW8Num2z1">
    <w:name w:val="WW8Num2z1"/>
    <w:rsid w:val="00180E2A"/>
  </w:style>
  <w:style w:type="character" w:customStyle="1" w:styleId="WW8Num2z2">
    <w:name w:val="WW8Num2z2"/>
    <w:rsid w:val="00180E2A"/>
  </w:style>
  <w:style w:type="character" w:customStyle="1" w:styleId="WW8Num2z3">
    <w:name w:val="WW8Num2z3"/>
    <w:rsid w:val="00180E2A"/>
  </w:style>
  <w:style w:type="character" w:customStyle="1" w:styleId="WW8Num2z4">
    <w:name w:val="WW8Num2z4"/>
    <w:rsid w:val="00180E2A"/>
  </w:style>
  <w:style w:type="character" w:customStyle="1" w:styleId="WW8Num2z5">
    <w:name w:val="WW8Num2z5"/>
    <w:rsid w:val="00180E2A"/>
  </w:style>
  <w:style w:type="character" w:customStyle="1" w:styleId="WW8Num2z6">
    <w:name w:val="WW8Num2z6"/>
    <w:rsid w:val="00180E2A"/>
  </w:style>
  <w:style w:type="character" w:customStyle="1" w:styleId="WW8Num2z7">
    <w:name w:val="WW8Num2z7"/>
    <w:rsid w:val="00180E2A"/>
  </w:style>
  <w:style w:type="character" w:customStyle="1" w:styleId="WW8Num2z8">
    <w:name w:val="WW8Num2z8"/>
    <w:rsid w:val="00180E2A"/>
  </w:style>
  <w:style w:type="character" w:customStyle="1" w:styleId="WW8Num3z0">
    <w:name w:val="WW8Num3z0"/>
    <w:rsid w:val="00180E2A"/>
    <w:rPr>
      <w:rFonts w:hint="default"/>
    </w:rPr>
  </w:style>
  <w:style w:type="character" w:customStyle="1" w:styleId="WW8Num4z0">
    <w:name w:val="WW8Num4z0"/>
    <w:rsid w:val="00180E2A"/>
    <w:rPr>
      <w:rFonts w:hint="default"/>
    </w:rPr>
  </w:style>
  <w:style w:type="character" w:customStyle="1" w:styleId="WW8Num5z0">
    <w:name w:val="WW8Num5z0"/>
    <w:rsid w:val="00180E2A"/>
    <w:rPr>
      <w:rFonts w:hint="default"/>
    </w:rPr>
  </w:style>
  <w:style w:type="character" w:customStyle="1" w:styleId="WW8Num6z0">
    <w:name w:val="WW8Num6z0"/>
    <w:rsid w:val="00180E2A"/>
    <w:rPr>
      <w:rFonts w:hint="default"/>
      <w:sz w:val="28"/>
    </w:rPr>
  </w:style>
  <w:style w:type="character" w:customStyle="1" w:styleId="WW8Num6z1">
    <w:name w:val="WW8Num6z1"/>
    <w:rsid w:val="00180E2A"/>
  </w:style>
  <w:style w:type="character" w:customStyle="1" w:styleId="WW8Num6z2">
    <w:name w:val="WW8Num6z2"/>
    <w:rsid w:val="00180E2A"/>
  </w:style>
  <w:style w:type="character" w:customStyle="1" w:styleId="WW8Num6z3">
    <w:name w:val="WW8Num6z3"/>
    <w:rsid w:val="00180E2A"/>
  </w:style>
  <w:style w:type="character" w:customStyle="1" w:styleId="WW8Num6z4">
    <w:name w:val="WW8Num6z4"/>
    <w:rsid w:val="00180E2A"/>
  </w:style>
  <w:style w:type="character" w:customStyle="1" w:styleId="WW8Num6z5">
    <w:name w:val="WW8Num6z5"/>
    <w:rsid w:val="00180E2A"/>
  </w:style>
  <w:style w:type="character" w:customStyle="1" w:styleId="WW8Num6z6">
    <w:name w:val="WW8Num6z6"/>
    <w:rsid w:val="00180E2A"/>
  </w:style>
  <w:style w:type="character" w:customStyle="1" w:styleId="WW8Num6z7">
    <w:name w:val="WW8Num6z7"/>
    <w:rsid w:val="00180E2A"/>
  </w:style>
  <w:style w:type="character" w:customStyle="1" w:styleId="WW8Num6z8">
    <w:name w:val="WW8Num6z8"/>
    <w:rsid w:val="00180E2A"/>
  </w:style>
  <w:style w:type="character" w:customStyle="1" w:styleId="WW8Num7z0">
    <w:name w:val="WW8Num7z0"/>
    <w:rsid w:val="00180E2A"/>
    <w:rPr>
      <w:rFonts w:hint="default"/>
    </w:rPr>
  </w:style>
  <w:style w:type="character" w:customStyle="1" w:styleId="WW8Num8z0">
    <w:name w:val="WW8Num8z0"/>
    <w:rsid w:val="00180E2A"/>
    <w:rPr>
      <w:rFonts w:ascii="Symbol" w:hAnsi="Symbol" w:cs="Symbol" w:hint="default"/>
    </w:rPr>
  </w:style>
  <w:style w:type="character" w:customStyle="1" w:styleId="WW8Num8z1">
    <w:name w:val="WW8Num8z1"/>
    <w:rsid w:val="00180E2A"/>
    <w:rPr>
      <w:rFonts w:ascii="Courier New" w:hAnsi="Courier New" w:cs="Courier New" w:hint="default"/>
    </w:rPr>
  </w:style>
  <w:style w:type="character" w:customStyle="1" w:styleId="WW8Num8z2">
    <w:name w:val="WW8Num8z2"/>
    <w:rsid w:val="00180E2A"/>
    <w:rPr>
      <w:rFonts w:ascii="Wingdings" w:hAnsi="Wingdings" w:cs="Wingdings" w:hint="default"/>
    </w:rPr>
  </w:style>
  <w:style w:type="character" w:customStyle="1" w:styleId="WW8Num9z0">
    <w:name w:val="WW8Num9z0"/>
    <w:rsid w:val="00180E2A"/>
    <w:rPr>
      <w:rFonts w:hint="default"/>
    </w:rPr>
  </w:style>
  <w:style w:type="character" w:customStyle="1" w:styleId="WW8Num10z0">
    <w:name w:val="WW8Num10z0"/>
    <w:rsid w:val="00180E2A"/>
    <w:rPr>
      <w:rFonts w:ascii="Symbol" w:eastAsia="Times New Roman" w:hAnsi="Symbol" w:cs="Times New Roman" w:hint="default"/>
    </w:rPr>
  </w:style>
  <w:style w:type="character" w:customStyle="1" w:styleId="WW8Num10z1">
    <w:name w:val="WW8Num10z1"/>
    <w:rsid w:val="00180E2A"/>
    <w:rPr>
      <w:rFonts w:ascii="Courier New" w:hAnsi="Courier New" w:cs="Courier New" w:hint="default"/>
    </w:rPr>
  </w:style>
  <w:style w:type="character" w:customStyle="1" w:styleId="WW8Num10z2">
    <w:name w:val="WW8Num10z2"/>
    <w:rsid w:val="00180E2A"/>
    <w:rPr>
      <w:rFonts w:ascii="Wingdings" w:hAnsi="Wingdings" w:cs="Wingdings" w:hint="default"/>
    </w:rPr>
  </w:style>
  <w:style w:type="character" w:customStyle="1" w:styleId="WW8Num10z3">
    <w:name w:val="WW8Num10z3"/>
    <w:rsid w:val="00180E2A"/>
    <w:rPr>
      <w:rFonts w:ascii="Symbol" w:hAnsi="Symbol" w:cs="Symbol" w:hint="default"/>
    </w:rPr>
  </w:style>
  <w:style w:type="character" w:customStyle="1" w:styleId="WW8Num11z0">
    <w:name w:val="WW8Num11z0"/>
    <w:rsid w:val="00180E2A"/>
    <w:rPr>
      <w:rFonts w:ascii="Wingdings" w:hAnsi="Wingdings" w:cs="Wingdings" w:hint="default"/>
    </w:rPr>
  </w:style>
  <w:style w:type="character" w:customStyle="1" w:styleId="WW8Num11z1">
    <w:name w:val="WW8Num11z1"/>
    <w:rsid w:val="00180E2A"/>
    <w:rPr>
      <w:rFonts w:ascii="Courier New" w:hAnsi="Courier New" w:cs="Courier New" w:hint="default"/>
    </w:rPr>
  </w:style>
  <w:style w:type="character" w:customStyle="1" w:styleId="WW8Num11z3">
    <w:name w:val="WW8Num11z3"/>
    <w:rsid w:val="00180E2A"/>
    <w:rPr>
      <w:rFonts w:ascii="Symbol" w:hAnsi="Symbol" w:cs="Symbol" w:hint="default"/>
    </w:rPr>
  </w:style>
  <w:style w:type="character" w:customStyle="1" w:styleId="WW8Num12z0">
    <w:name w:val="WW8Num12z0"/>
    <w:rsid w:val="00180E2A"/>
    <w:rPr>
      <w:rFonts w:hint="default"/>
    </w:rPr>
  </w:style>
  <w:style w:type="character" w:customStyle="1" w:styleId="WW8Num13z0">
    <w:name w:val="WW8Num13z0"/>
    <w:rsid w:val="00180E2A"/>
    <w:rPr>
      <w:rFonts w:hint="default"/>
    </w:rPr>
  </w:style>
  <w:style w:type="character" w:customStyle="1" w:styleId="WW8Num14z0">
    <w:name w:val="WW8Num14z0"/>
    <w:rsid w:val="00180E2A"/>
    <w:rPr>
      <w:rFonts w:hint="default"/>
    </w:rPr>
  </w:style>
  <w:style w:type="character" w:customStyle="1" w:styleId="WW8Num15z0">
    <w:name w:val="WW8Num15z0"/>
    <w:rsid w:val="00180E2A"/>
    <w:rPr>
      <w:rFonts w:hint="default"/>
    </w:rPr>
  </w:style>
  <w:style w:type="character" w:customStyle="1" w:styleId="WW8Num16z0">
    <w:name w:val="WW8Num16z0"/>
    <w:rsid w:val="00180E2A"/>
    <w:rPr>
      <w:rFonts w:hint="default"/>
    </w:rPr>
  </w:style>
  <w:style w:type="character" w:customStyle="1" w:styleId="WW8Num17z0">
    <w:name w:val="WW8Num17z0"/>
    <w:rsid w:val="00180E2A"/>
    <w:rPr>
      <w:rFonts w:hint="default"/>
    </w:rPr>
  </w:style>
  <w:style w:type="character" w:customStyle="1" w:styleId="WW8Num17z1">
    <w:name w:val="WW8Num17z1"/>
    <w:rsid w:val="00180E2A"/>
  </w:style>
  <w:style w:type="character" w:customStyle="1" w:styleId="WW8Num17z2">
    <w:name w:val="WW8Num17z2"/>
    <w:rsid w:val="00180E2A"/>
  </w:style>
  <w:style w:type="character" w:customStyle="1" w:styleId="WW8Num17z3">
    <w:name w:val="WW8Num17z3"/>
    <w:rsid w:val="00180E2A"/>
  </w:style>
  <w:style w:type="character" w:customStyle="1" w:styleId="WW8Num17z4">
    <w:name w:val="WW8Num17z4"/>
    <w:rsid w:val="00180E2A"/>
  </w:style>
  <w:style w:type="character" w:customStyle="1" w:styleId="WW8Num17z5">
    <w:name w:val="WW8Num17z5"/>
    <w:rsid w:val="00180E2A"/>
  </w:style>
  <w:style w:type="character" w:customStyle="1" w:styleId="WW8Num17z6">
    <w:name w:val="WW8Num17z6"/>
    <w:rsid w:val="00180E2A"/>
  </w:style>
  <w:style w:type="character" w:customStyle="1" w:styleId="WW8Num17z7">
    <w:name w:val="WW8Num17z7"/>
    <w:rsid w:val="00180E2A"/>
  </w:style>
  <w:style w:type="character" w:customStyle="1" w:styleId="WW8Num17z8">
    <w:name w:val="WW8Num17z8"/>
    <w:rsid w:val="00180E2A"/>
  </w:style>
  <w:style w:type="character" w:styleId="Strong">
    <w:name w:val="Strong"/>
    <w:qFormat/>
    <w:rsid w:val="00180E2A"/>
    <w:rPr>
      <w:b/>
      <w:bCs/>
    </w:rPr>
  </w:style>
  <w:style w:type="character" w:styleId="PageNumber">
    <w:name w:val="page number"/>
    <w:basedOn w:val="DefaultParagraphFont"/>
    <w:rsid w:val="00180E2A"/>
  </w:style>
  <w:style w:type="paragraph" w:customStyle="1" w:styleId="Heading">
    <w:name w:val="Heading"/>
    <w:basedOn w:val="Normal"/>
    <w:next w:val="BodyText"/>
    <w:rsid w:val="00180E2A"/>
    <w:pPr>
      <w:keepNext/>
      <w:spacing w:before="240" w:after="120"/>
    </w:pPr>
    <w:rPr>
      <w:rFonts w:ascii="Arial" w:eastAsia="Microsoft YaHei" w:hAnsi="Arial" w:cs="Mangal"/>
      <w:sz w:val="28"/>
      <w:szCs w:val="28"/>
    </w:rPr>
  </w:style>
  <w:style w:type="paragraph" w:styleId="BodyText">
    <w:name w:val="Body Text"/>
    <w:basedOn w:val="Normal"/>
    <w:link w:val="BodyTextChar"/>
    <w:rsid w:val="00180E2A"/>
    <w:rPr>
      <w:sz w:val="16"/>
      <w:szCs w:val="20"/>
    </w:rPr>
  </w:style>
  <w:style w:type="character" w:customStyle="1" w:styleId="BodyTextChar">
    <w:name w:val="Body Text Char"/>
    <w:basedOn w:val="DefaultParagraphFont"/>
    <w:link w:val="BodyText"/>
    <w:qFormat/>
    <w:rsid w:val="00180E2A"/>
    <w:rPr>
      <w:rFonts w:ascii="Times New Roman" w:eastAsia="Times New Roman" w:hAnsi="Times New Roman" w:cs="Times New Roman"/>
      <w:sz w:val="16"/>
      <w:szCs w:val="20"/>
      <w:lang w:eastAsia="ar-SA"/>
    </w:rPr>
  </w:style>
  <w:style w:type="paragraph" w:styleId="List">
    <w:name w:val="List"/>
    <w:basedOn w:val="BodyText"/>
    <w:rsid w:val="00180E2A"/>
    <w:rPr>
      <w:rFonts w:cs="Mangal"/>
    </w:rPr>
  </w:style>
  <w:style w:type="paragraph" w:styleId="Caption">
    <w:name w:val="caption"/>
    <w:basedOn w:val="Normal"/>
    <w:qFormat/>
    <w:rsid w:val="00180E2A"/>
    <w:pPr>
      <w:suppressLineNumbers/>
      <w:spacing w:before="120" w:after="120"/>
    </w:pPr>
    <w:rPr>
      <w:rFonts w:cs="Mangal"/>
      <w:i/>
      <w:iCs/>
    </w:rPr>
  </w:style>
  <w:style w:type="paragraph" w:customStyle="1" w:styleId="Index">
    <w:name w:val="Index"/>
    <w:basedOn w:val="Normal"/>
    <w:rsid w:val="00180E2A"/>
    <w:pPr>
      <w:suppressLineNumbers/>
    </w:pPr>
    <w:rPr>
      <w:rFonts w:cs="Mangal"/>
    </w:rPr>
  </w:style>
  <w:style w:type="paragraph" w:customStyle="1" w:styleId="big">
    <w:name w:val="big"/>
    <w:basedOn w:val="Normal"/>
    <w:rsid w:val="00180E2A"/>
    <w:pPr>
      <w:spacing w:before="280" w:after="280"/>
    </w:pPr>
    <w:rPr>
      <w:rFonts w:ascii="Verdana" w:eastAsia="Arial Unicode MS" w:hAnsi="Verdana" w:cs="Arial Unicode MS"/>
      <w:b/>
      <w:bCs/>
      <w:color w:val="000000"/>
    </w:rPr>
  </w:style>
  <w:style w:type="paragraph" w:customStyle="1" w:styleId="courier">
    <w:name w:val="courier"/>
    <w:basedOn w:val="Normal"/>
    <w:rsid w:val="00180E2A"/>
    <w:pPr>
      <w:spacing w:before="280" w:after="280"/>
    </w:pPr>
    <w:rPr>
      <w:rFonts w:ascii="Courier New" w:eastAsia="Arial Unicode MS" w:hAnsi="Courier New" w:cs="Courier New"/>
      <w:color w:val="000000"/>
      <w:sz w:val="20"/>
      <w:szCs w:val="20"/>
    </w:rPr>
  </w:style>
  <w:style w:type="paragraph" w:styleId="Title">
    <w:name w:val="Title"/>
    <w:basedOn w:val="Normal"/>
    <w:next w:val="Subtitle"/>
    <w:link w:val="TitleChar"/>
    <w:qFormat/>
    <w:rsid w:val="00180E2A"/>
    <w:pPr>
      <w:jc w:val="center"/>
    </w:pPr>
    <w:rPr>
      <w:b/>
      <w:bCs/>
      <w:sz w:val="32"/>
      <w:u w:val="single"/>
    </w:rPr>
  </w:style>
  <w:style w:type="character" w:customStyle="1" w:styleId="TitleChar">
    <w:name w:val="Title Char"/>
    <w:basedOn w:val="DefaultParagraphFont"/>
    <w:link w:val="Title"/>
    <w:qFormat/>
    <w:rsid w:val="00180E2A"/>
    <w:rPr>
      <w:rFonts w:ascii="Times New Roman" w:eastAsia="Times New Roman" w:hAnsi="Times New Roman" w:cs="Times New Roman"/>
      <w:b/>
      <w:bCs/>
      <w:sz w:val="32"/>
      <w:szCs w:val="24"/>
      <w:u w:val="single"/>
      <w:lang w:eastAsia="ar-SA"/>
    </w:rPr>
  </w:style>
  <w:style w:type="paragraph" w:styleId="Subtitle">
    <w:name w:val="Subtitle"/>
    <w:basedOn w:val="Heading"/>
    <w:next w:val="BodyText"/>
    <w:link w:val="SubtitleChar"/>
    <w:qFormat/>
    <w:rsid w:val="00180E2A"/>
    <w:pPr>
      <w:jc w:val="center"/>
    </w:pPr>
    <w:rPr>
      <w:i/>
      <w:iCs/>
    </w:rPr>
  </w:style>
  <w:style w:type="character" w:customStyle="1" w:styleId="SubtitleChar">
    <w:name w:val="Subtitle Char"/>
    <w:basedOn w:val="DefaultParagraphFont"/>
    <w:link w:val="Subtitle"/>
    <w:rsid w:val="00180E2A"/>
    <w:rPr>
      <w:rFonts w:ascii="Arial" w:eastAsia="Microsoft YaHei" w:hAnsi="Arial" w:cs="Mangal"/>
      <w:i/>
      <w:iCs/>
      <w:sz w:val="28"/>
      <w:szCs w:val="28"/>
      <w:lang w:eastAsia="ar-SA"/>
    </w:rPr>
  </w:style>
  <w:style w:type="paragraph" w:styleId="BodyTextIndent3">
    <w:name w:val="Body Text Indent 3"/>
    <w:basedOn w:val="Normal"/>
    <w:link w:val="BodyTextIndent3Char"/>
    <w:rsid w:val="00180E2A"/>
    <w:pPr>
      <w:ind w:left="990"/>
    </w:pPr>
    <w:rPr>
      <w:rFonts w:ascii="Arial" w:hAnsi="Arial" w:cs="Arial"/>
      <w:color w:val="000000"/>
    </w:rPr>
  </w:style>
  <w:style w:type="character" w:customStyle="1" w:styleId="BodyTextIndent3Char">
    <w:name w:val="Body Text Indent 3 Char"/>
    <w:basedOn w:val="DefaultParagraphFont"/>
    <w:link w:val="BodyTextIndent3"/>
    <w:rsid w:val="00180E2A"/>
    <w:rPr>
      <w:rFonts w:ascii="Arial" w:eastAsia="Times New Roman" w:hAnsi="Arial" w:cs="Arial"/>
      <w:color w:val="000000"/>
      <w:sz w:val="24"/>
      <w:szCs w:val="24"/>
      <w:lang w:eastAsia="ar-SA"/>
    </w:rPr>
  </w:style>
  <w:style w:type="paragraph" w:styleId="BodyTextIndent">
    <w:name w:val="Body Text Indent"/>
    <w:basedOn w:val="Normal"/>
    <w:link w:val="BodyTextIndentChar"/>
    <w:rsid w:val="00180E2A"/>
    <w:pPr>
      <w:ind w:left="1080"/>
    </w:pPr>
  </w:style>
  <w:style w:type="character" w:customStyle="1" w:styleId="BodyTextIndentChar">
    <w:name w:val="Body Text Indent Char"/>
    <w:basedOn w:val="DefaultParagraphFont"/>
    <w:link w:val="BodyTextIndent"/>
    <w:rsid w:val="00180E2A"/>
    <w:rPr>
      <w:rFonts w:ascii="Times New Roman" w:eastAsia="Times New Roman" w:hAnsi="Times New Roman" w:cs="Times New Roman"/>
      <w:sz w:val="24"/>
      <w:szCs w:val="24"/>
      <w:lang w:eastAsia="ar-SA"/>
    </w:rPr>
  </w:style>
  <w:style w:type="paragraph" w:styleId="BodyTextIndent2">
    <w:name w:val="Body Text Indent 2"/>
    <w:basedOn w:val="Normal"/>
    <w:link w:val="BodyTextIndent2Char"/>
    <w:rsid w:val="00180E2A"/>
    <w:pPr>
      <w:ind w:left="1080"/>
    </w:pPr>
    <w:rPr>
      <w:sz w:val="26"/>
    </w:rPr>
  </w:style>
  <w:style w:type="character" w:customStyle="1" w:styleId="BodyTextIndent2Char">
    <w:name w:val="Body Text Indent 2 Char"/>
    <w:basedOn w:val="DefaultParagraphFont"/>
    <w:link w:val="BodyTextIndent2"/>
    <w:rsid w:val="00180E2A"/>
    <w:rPr>
      <w:rFonts w:ascii="Times New Roman" w:eastAsia="Times New Roman" w:hAnsi="Times New Roman" w:cs="Times New Roman"/>
      <w:sz w:val="26"/>
      <w:szCs w:val="24"/>
      <w:lang w:eastAsia="ar-SA"/>
    </w:rPr>
  </w:style>
  <w:style w:type="paragraph" w:styleId="NormalWeb">
    <w:name w:val="Normal (Web)"/>
    <w:basedOn w:val="Normal"/>
    <w:rsid w:val="00180E2A"/>
    <w:pPr>
      <w:spacing w:before="280" w:after="280"/>
    </w:pPr>
    <w:rPr>
      <w:rFonts w:ascii="Arial Unicode MS" w:eastAsia="Arial Unicode MS" w:hAnsi="Arial Unicode MS" w:cs="Arial Unicode MS"/>
    </w:rPr>
  </w:style>
  <w:style w:type="paragraph" w:styleId="BodyText2">
    <w:name w:val="Body Text 2"/>
    <w:basedOn w:val="Normal"/>
    <w:link w:val="BodyText2Char"/>
    <w:rsid w:val="00180E2A"/>
    <w:rPr>
      <w:sz w:val="20"/>
    </w:rPr>
  </w:style>
  <w:style w:type="character" w:customStyle="1" w:styleId="BodyText2Char">
    <w:name w:val="Body Text 2 Char"/>
    <w:basedOn w:val="DefaultParagraphFont"/>
    <w:link w:val="BodyText2"/>
    <w:rsid w:val="00180E2A"/>
    <w:rPr>
      <w:rFonts w:ascii="Times New Roman" w:eastAsia="Times New Roman" w:hAnsi="Times New Roman" w:cs="Times New Roman"/>
      <w:sz w:val="20"/>
      <w:szCs w:val="24"/>
      <w:lang w:eastAsia="ar-SA"/>
    </w:rPr>
  </w:style>
  <w:style w:type="paragraph" w:styleId="BodyText3">
    <w:name w:val="Body Text 3"/>
    <w:basedOn w:val="Normal"/>
    <w:link w:val="BodyText3Char"/>
    <w:rsid w:val="00180E2A"/>
    <w:rPr>
      <w:sz w:val="18"/>
    </w:rPr>
  </w:style>
  <w:style w:type="character" w:customStyle="1" w:styleId="BodyText3Char">
    <w:name w:val="Body Text 3 Char"/>
    <w:basedOn w:val="DefaultParagraphFont"/>
    <w:link w:val="BodyText3"/>
    <w:rsid w:val="00180E2A"/>
    <w:rPr>
      <w:rFonts w:ascii="Times New Roman" w:eastAsia="Times New Roman" w:hAnsi="Times New Roman" w:cs="Times New Roman"/>
      <w:sz w:val="18"/>
      <w:szCs w:val="24"/>
      <w:lang w:eastAsia="ar-SA"/>
    </w:rPr>
  </w:style>
  <w:style w:type="paragraph" w:styleId="Header">
    <w:name w:val="header"/>
    <w:basedOn w:val="Normal"/>
    <w:link w:val="HeaderChar"/>
    <w:rsid w:val="00180E2A"/>
    <w:pPr>
      <w:tabs>
        <w:tab w:val="center" w:pos="4320"/>
        <w:tab w:val="right" w:pos="8640"/>
      </w:tabs>
    </w:pPr>
  </w:style>
  <w:style w:type="character" w:customStyle="1" w:styleId="HeaderChar">
    <w:name w:val="Header Char"/>
    <w:basedOn w:val="DefaultParagraphFont"/>
    <w:link w:val="Header"/>
    <w:rsid w:val="00180E2A"/>
    <w:rPr>
      <w:rFonts w:ascii="Times New Roman" w:eastAsia="Times New Roman" w:hAnsi="Times New Roman" w:cs="Times New Roman"/>
      <w:sz w:val="24"/>
      <w:szCs w:val="24"/>
      <w:lang w:eastAsia="ar-SA"/>
    </w:rPr>
  </w:style>
  <w:style w:type="paragraph" w:styleId="Footer">
    <w:name w:val="footer"/>
    <w:basedOn w:val="Normal"/>
    <w:link w:val="FooterChar"/>
    <w:uiPriority w:val="99"/>
    <w:rsid w:val="00180E2A"/>
    <w:pPr>
      <w:tabs>
        <w:tab w:val="center" w:pos="4320"/>
        <w:tab w:val="right" w:pos="8640"/>
      </w:tabs>
    </w:pPr>
  </w:style>
  <w:style w:type="character" w:customStyle="1" w:styleId="FooterChar">
    <w:name w:val="Footer Char"/>
    <w:basedOn w:val="DefaultParagraphFont"/>
    <w:link w:val="Footer"/>
    <w:uiPriority w:val="99"/>
    <w:rsid w:val="00180E2A"/>
    <w:rPr>
      <w:rFonts w:ascii="Times New Roman" w:eastAsia="Times New Roman" w:hAnsi="Times New Roman" w:cs="Times New Roman"/>
      <w:sz w:val="24"/>
      <w:szCs w:val="24"/>
      <w:lang w:eastAsia="ar-SA"/>
    </w:rPr>
  </w:style>
  <w:style w:type="paragraph" w:customStyle="1" w:styleId="Framecontents">
    <w:name w:val="Frame contents"/>
    <w:basedOn w:val="BodyText"/>
    <w:rsid w:val="00180E2A"/>
  </w:style>
  <w:style w:type="paragraph" w:customStyle="1" w:styleId="TableContents">
    <w:name w:val="Table Contents"/>
    <w:basedOn w:val="Normal"/>
    <w:rsid w:val="00180E2A"/>
    <w:pPr>
      <w:suppressLineNumbers/>
    </w:pPr>
  </w:style>
  <w:style w:type="paragraph" w:customStyle="1" w:styleId="TableHeading">
    <w:name w:val="Table Heading"/>
    <w:basedOn w:val="TableContents"/>
    <w:rsid w:val="00180E2A"/>
    <w:pPr>
      <w:jc w:val="center"/>
    </w:pPr>
    <w:rPr>
      <w:b/>
      <w:bCs/>
    </w:rPr>
  </w:style>
  <w:style w:type="paragraph" w:styleId="HTMLPreformatted">
    <w:name w:val="HTML Preformatted"/>
    <w:basedOn w:val="Normal"/>
    <w:link w:val="HTMLPreformattedChar"/>
    <w:uiPriority w:val="99"/>
    <w:semiHidden/>
    <w:unhideWhenUsed/>
    <w:rsid w:val="00180E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180E2A"/>
    <w:rPr>
      <w:rFonts w:ascii="Courier New" w:eastAsia="Times New Roman" w:hAnsi="Courier New" w:cs="Courier New"/>
      <w:sz w:val="20"/>
      <w:szCs w:val="20"/>
    </w:rPr>
  </w:style>
  <w:style w:type="paragraph" w:styleId="ListParagraph">
    <w:name w:val="List Paragraph"/>
    <w:basedOn w:val="Normal"/>
    <w:uiPriority w:val="34"/>
    <w:qFormat/>
    <w:rsid w:val="00180E2A"/>
    <w:pPr>
      <w:ind w:left="720"/>
      <w:contextualSpacing/>
    </w:pPr>
  </w:style>
  <w:style w:type="character" w:styleId="Emphasis">
    <w:name w:val="Emphasis"/>
    <w:uiPriority w:val="20"/>
    <w:qFormat/>
    <w:rsid w:val="00180E2A"/>
    <w:rPr>
      <w:i/>
      <w:iCs/>
    </w:rPr>
  </w:style>
  <w:style w:type="character" w:styleId="HTMLCode">
    <w:name w:val="HTML Code"/>
    <w:uiPriority w:val="99"/>
    <w:semiHidden/>
    <w:unhideWhenUsed/>
    <w:rsid w:val="00180E2A"/>
    <w:rPr>
      <w:rFonts w:ascii="Courier New" w:eastAsia="Times New Roman" w:hAnsi="Courier New" w:cs="Courier New"/>
      <w:sz w:val="20"/>
      <w:szCs w:val="20"/>
    </w:rPr>
  </w:style>
  <w:style w:type="character" w:styleId="Hyperlink">
    <w:name w:val="Hyperlink"/>
    <w:unhideWhenUsed/>
    <w:rsid w:val="00180E2A"/>
    <w:rPr>
      <w:color w:val="0000FF"/>
      <w:u w:val="single"/>
    </w:rPr>
  </w:style>
  <w:style w:type="table" w:styleId="TableGrid">
    <w:name w:val="Table Grid"/>
    <w:basedOn w:val="TableNormal"/>
    <w:uiPriority w:val="39"/>
    <w:rsid w:val="00180E2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80E2A"/>
    <w:rPr>
      <w:rFonts w:ascii="Tahoma" w:hAnsi="Tahoma" w:cs="Tahoma"/>
      <w:sz w:val="16"/>
      <w:szCs w:val="16"/>
    </w:rPr>
  </w:style>
  <w:style w:type="character" w:customStyle="1" w:styleId="BalloonTextChar">
    <w:name w:val="Balloon Text Char"/>
    <w:basedOn w:val="DefaultParagraphFont"/>
    <w:link w:val="BalloonText"/>
    <w:uiPriority w:val="99"/>
    <w:semiHidden/>
    <w:rsid w:val="00180E2A"/>
    <w:rPr>
      <w:rFonts w:ascii="Tahoma" w:eastAsia="Times New Roman" w:hAnsi="Tahoma" w:cs="Tahoma"/>
      <w:sz w:val="16"/>
      <w:szCs w:val="16"/>
      <w:lang w:eastAsia="ar-SA"/>
    </w:rPr>
  </w:style>
  <w:style w:type="character" w:styleId="UnresolvedMention">
    <w:name w:val="Unresolved Mention"/>
    <w:basedOn w:val="DefaultParagraphFont"/>
    <w:uiPriority w:val="99"/>
    <w:semiHidden/>
    <w:unhideWhenUsed/>
    <w:rsid w:val="001A3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react.dev/"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wmf"/><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hyperlink" Target="https://docs.spring.io/spring-boot/index.htm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delhivery.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www.google.com" TargetMode="External"/><Relationship Id="rId28"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2748</Words>
  <Characters>15667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shree</dc:creator>
  <cp:lastModifiedBy>sujaygangan2@gmail.com</cp:lastModifiedBy>
  <cp:revision>4</cp:revision>
  <cp:lastPrinted>2026-02-03T16:27:00Z</cp:lastPrinted>
  <dcterms:created xsi:type="dcterms:W3CDTF">2026-02-03T16:26:00Z</dcterms:created>
  <dcterms:modified xsi:type="dcterms:W3CDTF">2026-02-03T16:28:00Z</dcterms:modified>
</cp:coreProperties>
</file>